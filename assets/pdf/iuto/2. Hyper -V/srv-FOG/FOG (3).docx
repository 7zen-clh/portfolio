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Layout w:type="fixed"/>
        <w:tblCellMar>
          <w:left w:w="0" w:type="dxa"/>
          <w:right w:w="0" w:type="dxa"/>
        </w:tblCellMar>
        <w:tblLook w:val="0600" w:firstRow="0" w:lastRow="0" w:firstColumn="0" w:lastColumn="0" w:noHBand="1" w:noVBand="1"/>
        <w:tblDescription w:val="Tableau de disposition de l’en-tête"/>
      </w:tblPr>
      <w:tblGrid>
        <w:gridCol w:w="10466"/>
      </w:tblGrid>
      <w:tr w:rsidR="00A66B18" w:rsidRPr="0041428F" w:rsidTr="00815E8D">
        <w:trPr>
          <w:trHeight w:val="270"/>
          <w:jc w:val="center"/>
        </w:trPr>
        <w:tc>
          <w:tcPr>
            <w:tcW w:w="10466" w:type="dxa"/>
          </w:tcPr>
          <w:p w:rsidR="00A66B18" w:rsidRPr="0041428F" w:rsidRDefault="00815E8D" w:rsidP="00A66B18">
            <w:pPr>
              <w:pStyle w:val="Coordonnes"/>
              <w:rPr>
                <w:color w:val="000000" w:themeColor="text1"/>
              </w:rPr>
            </w:pPr>
            <w:r w:rsidRPr="0041428F">
              <w:rPr>
                <w:noProof/>
                <w:color w:val="000000" w:themeColor="text1"/>
                <w:lang w:bidi="fr-FR"/>
              </w:rPr>
              <mc:AlternateContent>
                <mc:Choice Requires="wps">
                  <w:drawing>
                    <wp:anchor distT="0" distB="0" distL="114300" distR="114300" simplePos="0" relativeHeight="251777536" behindDoc="0" locked="0" layoutInCell="1" allowOverlap="1" wp14:anchorId="4D209692">
                      <wp:simplePos x="0" y="0"/>
                      <wp:positionH relativeFrom="column">
                        <wp:posOffset>1807210</wp:posOffset>
                      </wp:positionH>
                      <wp:positionV relativeFrom="paragraph">
                        <wp:posOffset>19050</wp:posOffset>
                      </wp:positionV>
                      <wp:extent cx="3029585" cy="407670"/>
                      <wp:effectExtent l="19050" t="19050" r="18415" b="26035"/>
                      <wp:wrapThrough wrapText="bothSides">
                        <wp:wrapPolygon edited="0">
                          <wp:start x="-136" y="-1047"/>
                          <wp:lineTo x="-136" y="21984"/>
                          <wp:lineTo x="21595" y="21984"/>
                          <wp:lineTo x="21595" y="-1047"/>
                          <wp:lineTo x="-136" y="-1047"/>
                        </wp:wrapPolygon>
                      </wp:wrapThrough>
                      <wp:docPr id="18" name="Forme 61">
                        <a:extLst xmlns:a="http://schemas.openxmlformats.org/drawingml/2006/main">
                          <a:ext uri="{FF2B5EF4-FFF2-40B4-BE49-F238E27FC236}">
                            <a16:creationId xmlns:a16="http://schemas.microsoft.com/office/drawing/2014/main" id="{9DA099E0-27DA-42BD-9D42-E4CA07B78FDD}"/>
                          </a:ext>
                        </a:extLst>
                      </wp:docPr>
                      <wp:cNvGraphicFramePr/>
                      <a:graphic xmlns:a="http://schemas.openxmlformats.org/drawingml/2006/main">
                        <a:graphicData uri="http://schemas.microsoft.com/office/word/2010/wordprocessingShape">
                          <wps:wsp>
                            <wps:cNvSpPr/>
                            <wps:spPr>
                              <a:xfrm>
                                <a:off x="0" y="0"/>
                                <a:ext cx="3029585" cy="407670"/>
                              </a:xfrm>
                              <a:prstGeom prst="rect">
                                <a:avLst/>
                              </a:prstGeom>
                              <a:ln w="38100">
                                <a:solidFill>
                                  <a:schemeClr val="bg1"/>
                                </a:solidFill>
                                <a:miter lim="400000"/>
                              </a:ln>
                              <a:extLst>
                                <a:ext uri="{C572A759-6A51-4108-AA02-DFA0A04FC94B}">
                                  <ma14:wrappingTextBoxFlag xmlns:ma14="http://schemas.microsoft.com/office/mac/drawingml/2011/main" xmlns:lc="http://schemas.openxmlformats.org/drawingml/2006/lockedCanvas"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rsidR="004F50B5" w:rsidRPr="00AA089B" w:rsidRDefault="004F50B5" w:rsidP="00815E8D">
                                  <w:pPr>
                                    <w:pStyle w:val="Logo"/>
                                  </w:pPr>
                                  <w:bookmarkStart w:id="0" w:name="_Hlk163145013"/>
                                  <w:bookmarkEnd w:id="0"/>
                                  <w:r>
                                    <w:rPr>
                                      <w:lang w:bidi="fr-FR"/>
                                    </w:rPr>
                                    <w:t>FOG</w:t>
                                  </w:r>
                                </w:p>
                              </w:txbxContent>
                            </wps:txbx>
                            <wps:bodyPr wrap="square" lIns="19050" tIns="19050" rIns="19050" bIns="19050" anchor="ctr">
                              <a:spAutoFit/>
                            </wps:bodyPr>
                          </wps:wsp>
                        </a:graphicData>
                      </a:graphic>
                      <wp14:sizeRelH relativeFrom="margin">
                        <wp14:pctWidth>0</wp14:pctWidth>
                      </wp14:sizeRelH>
                      <wp14:sizeRelV relativeFrom="margin">
                        <wp14:pctHeight>0</wp14:pctHeight>
                      </wp14:sizeRelV>
                    </wp:anchor>
                  </w:drawing>
                </mc:Choice>
                <mc:Fallback>
                  <w:pict>
                    <v:rect w14:anchorId="4D209692" id="_x0000_s1026" style="position:absolute;left:0;text-align:left;margin-left:142.3pt;margin-top:1.5pt;width:238.55pt;height:32.1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" filled="f" strokecolor="white [3212]" strokeweight="3pt">
                      <v:stroke miterlimit="4"/>
                      <v:textbox style="mso-fit-shape-to-text:t" inset="1.5pt,1.5pt,1.5pt,1.5pt">
                        <w:txbxContent>
                          <w:p w:rsidR="004F50B5" w:rsidRPr="00AA089B" w:rsidRDefault="004F50B5" w:rsidP="00815E8D">
                            <w:pPr>
                              <w:pStyle w:val="Logo"/>
                            </w:pPr>
                            <w:bookmarkStart w:id="1" w:name="_Hlk163145013"/>
                            <w:bookmarkEnd w:id="1"/>
                            <w:r>
                              <w:rPr>
                                <w:lang w:bidi="fr-FR"/>
                              </w:rPr>
                              <w:t>FOG</w:t>
                            </w:r>
                          </w:p>
                        </w:txbxContent>
                      </v:textbox>
                      <w10:wrap type="through"/>
                    </v:rect>
                  </w:pict>
                </mc:Fallback>
              </mc:AlternateContent>
            </w:r>
          </w:p>
        </w:tc>
      </w:tr>
      <w:tr w:rsidR="00615018" w:rsidRPr="0041428F" w:rsidTr="00815E8D">
        <w:trPr>
          <w:trHeight w:val="2691"/>
          <w:jc w:val="center"/>
        </w:trPr>
        <w:tc>
          <w:tcPr>
            <w:tcW w:w="10466" w:type="dxa"/>
            <w:vAlign w:val="bottom"/>
          </w:tcPr>
          <w:p w:rsidR="00A66B18" w:rsidRPr="00A66B18" w:rsidRDefault="00F24DAD" w:rsidP="00A66B18">
            <w:pPr>
              <w:pStyle w:val="Coordonnes"/>
            </w:pPr>
            <w:r>
              <w:t>Bouchet</w:t>
            </w:r>
          </w:p>
          <w:p w:rsidR="003E24DF" w:rsidRPr="0041428F" w:rsidRDefault="00F24DAD" w:rsidP="00A66B18">
            <w:pPr>
              <w:pStyle w:val="Coordonnes"/>
            </w:pPr>
            <w:r>
              <w:t>Mathis</w:t>
            </w:r>
          </w:p>
          <w:p w:rsidR="003E24DF" w:rsidRPr="00A66B18" w:rsidRDefault="00F24DAD" w:rsidP="00A66B18">
            <w:pPr>
              <w:pStyle w:val="Coordonnes"/>
            </w:pPr>
            <w:r>
              <w:rPr>
                <w:rStyle w:val="lev"/>
                <w:b w:val="0"/>
                <w:bCs w:val="0"/>
              </w:rPr>
              <w:t>BTS SIO1</w:t>
            </w:r>
          </w:p>
          <w:p w:rsidR="003E24DF" w:rsidRPr="0041428F" w:rsidRDefault="003E24DF" w:rsidP="00A66B18">
            <w:pPr>
              <w:pStyle w:val="Coordonnes"/>
            </w:pPr>
          </w:p>
          <w:p w:rsidR="003E24DF" w:rsidRPr="0041428F" w:rsidRDefault="003E24DF" w:rsidP="00A66B18">
            <w:pPr>
              <w:pStyle w:val="Coordonnes"/>
              <w:rPr>
                <w:color w:val="000000" w:themeColor="text1"/>
              </w:rPr>
            </w:pPr>
          </w:p>
        </w:tc>
      </w:tr>
    </w:tbl>
    <w:p w:rsidR="00A66B18" w:rsidRDefault="00C13E19">
      <w:r>
        <w:rPr>
          <w:noProof/>
        </w:rPr>
        <w:drawing>
          <wp:anchor distT="0" distB="0" distL="114300" distR="114300" simplePos="0" relativeHeight="251560448" behindDoc="0" locked="0" layoutInCell="1" allowOverlap="1" wp14:anchorId="3D2EAB2C">
            <wp:simplePos x="0" y="0"/>
            <wp:positionH relativeFrom="column">
              <wp:posOffset>5385435</wp:posOffset>
            </wp:positionH>
            <wp:positionV relativeFrom="paragraph">
              <wp:posOffset>-2343150</wp:posOffset>
            </wp:positionV>
            <wp:extent cx="1260475" cy="431800"/>
            <wp:effectExtent l="0" t="0" r="0" b="6350"/>
            <wp:wrapThrough wrapText="bothSides">
              <wp:wrapPolygon edited="0">
                <wp:start x="11426" y="0"/>
                <wp:lineTo x="0" y="5718"/>
                <wp:lineTo x="0" y="17153"/>
                <wp:lineTo x="10446" y="20965"/>
                <wp:lineTo x="20566" y="20965"/>
                <wp:lineTo x="21219" y="20965"/>
                <wp:lineTo x="21219" y="0"/>
                <wp:lineTo x="17628" y="0"/>
                <wp:lineTo x="11426"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0475" cy="431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66B18" w:rsidRPr="00F24DAD" w:rsidRDefault="00F24DAD" w:rsidP="00F24DAD">
      <w:pPr>
        <w:pStyle w:val="Destinataire"/>
        <w:jc w:val="center"/>
        <w:rPr>
          <w:u w:val="single"/>
        </w:rPr>
      </w:pPr>
      <w:r w:rsidRPr="00F24DAD">
        <w:rPr>
          <w:u w:val="single"/>
        </w:rPr>
        <w:t xml:space="preserve">Mode opératoire </w:t>
      </w:r>
      <w:r w:rsidR="00815E8D">
        <w:rPr>
          <w:u w:val="single"/>
        </w:rPr>
        <w:t>FOG</w:t>
      </w:r>
    </w:p>
    <w:p w:rsidR="00A66B18" w:rsidRPr="0041428F" w:rsidRDefault="00A66B18" w:rsidP="00F24DAD">
      <w:pPr>
        <w:rPr>
          <w:color w:val="000000" w:themeColor="text1"/>
        </w:rPr>
      </w:pPr>
    </w:p>
    <w:p w:rsidR="00A66B18" w:rsidRPr="00A6783B" w:rsidRDefault="00F24DAD" w:rsidP="00815E8D">
      <w:pPr>
        <w:jc w:val="center"/>
      </w:pPr>
      <w:r>
        <w:t>Dans ce mode opératoire nous verrons l’installation d</w:t>
      </w:r>
      <w:r w:rsidR="00815E8D">
        <w:t>’un serveur FOG puis</w:t>
      </w:r>
      <w:r>
        <w:t xml:space="preserve"> l’implémentation d</w:t>
      </w:r>
      <w:r w:rsidR="00815E8D">
        <w:t>’un client FOG avec son agent</w:t>
      </w:r>
    </w:p>
    <w:p w:rsidR="00F24DAD" w:rsidRDefault="00F24DAD" w:rsidP="00A6783B">
      <w:pPr>
        <w:pStyle w:val="Signature"/>
        <w:rPr>
          <w:color w:val="000000" w:themeColor="text1"/>
        </w:rPr>
      </w:pPr>
    </w:p>
    <w:p w:rsidR="00C13E19" w:rsidRDefault="00C13E19" w:rsidP="00A6783B">
      <w:pPr>
        <w:pStyle w:val="Signature"/>
        <w:rPr>
          <w:color w:val="000000" w:themeColor="text1"/>
        </w:rPr>
      </w:pPr>
    </w:p>
    <w:p w:rsidR="00C13E19" w:rsidRDefault="00C13E19" w:rsidP="00A6783B">
      <w:pPr>
        <w:pStyle w:val="Signature"/>
        <w:rPr>
          <w:color w:val="000000" w:themeColor="text1"/>
        </w:rPr>
      </w:pPr>
    </w:p>
    <w:p w:rsidR="00C13E19" w:rsidRDefault="00C13E19" w:rsidP="00A6783B">
      <w:pPr>
        <w:pStyle w:val="Signature"/>
        <w:rPr>
          <w:color w:val="000000" w:themeColor="text1"/>
        </w:rPr>
      </w:pPr>
    </w:p>
    <w:p w:rsidR="00F24DAD" w:rsidRDefault="00F24DAD" w:rsidP="00C13E19">
      <w:pPr>
        <w:pStyle w:val="Signature"/>
        <w:jc w:val="center"/>
        <w:rPr>
          <w:color w:val="000000" w:themeColor="text1"/>
        </w:rPr>
      </w:pPr>
    </w:p>
    <w:p w:rsidR="00F24DAD" w:rsidRDefault="00C10969" w:rsidP="00C10969">
      <w:pPr>
        <w:pStyle w:val="Signature"/>
        <w:jc w:val="center"/>
        <w:rPr>
          <w:color w:val="000000" w:themeColor="text1"/>
        </w:rPr>
      </w:pPr>
      <w:r>
        <w:rPr>
          <w:noProof/>
        </w:rPr>
        <w:drawing>
          <wp:inline distT="0" distB="0" distL="0" distR="0" wp14:anchorId="5148CFEE" wp14:editId="715DC2D6">
            <wp:extent cx="3568890" cy="3568890"/>
            <wp:effectExtent l="0" t="0" r="0" b="0"/>
            <wp:docPr id="14" name="Image 14" descr="File:FOG Project logo.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FOG Project logo.svg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548" cy="3571548"/>
                    </a:xfrm>
                    <a:prstGeom prst="rect">
                      <a:avLst/>
                    </a:prstGeom>
                    <a:noFill/>
                    <a:ln>
                      <a:noFill/>
                    </a:ln>
                  </pic:spPr>
                </pic:pic>
              </a:graphicData>
            </a:graphic>
          </wp:inline>
        </w:drawing>
      </w: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8D6763">
      <w:r w:rsidRPr="00C13E19">
        <w:rPr>
          <w:noProof/>
          <w:color w:val="000000" w:themeColor="text1"/>
        </w:rPr>
        <w:lastRenderedPageBreak/>
        <mc:AlternateContent>
          <mc:Choice Requires="wps">
            <w:drawing>
              <wp:anchor distT="0" distB="0" distL="114300" distR="114300" simplePos="0" relativeHeight="251820544" behindDoc="0" locked="0" layoutInCell="1" allowOverlap="1" wp14:anchorId="75EFA24D" wp14:editId="0532659A">
                <wp:simplePos x="0" y="0"/>
                <wp:positionH relativeFrom="margin">
                  <wp:align>center</wp:align>
                </wp:positionH>
                <wp:positionV relativeFrom="paragraph">
                  <wp:posOffset>12892</wp:posOffset>
                </wp:positionV>
                <wp:extent cx="6536690" cy="5607170"/>
                <wp:effectExtent l="0" t="0" r="16510" b="12700"/>
                <wp:wrapNone/>
                <wp:docPr id="184645489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5607170"/>
                        </a:xfrm>
                        <a:prstGeom prst="rect">
                          <a:avLst/>
                        </a:prstGeom>
                        <a:solidFill>
                          <a:srgbClr val="FFFFFF"/>
                        </a:solidFill>
                        <a:ln w="9525">
                          <a:solidFill>
                            <a:srgbClr val="000000"/>
                          </a:solidFill>
                          <a:miter lim="800000"/>
                          <a:headEnd/>
                          <a:tailEnd/>
                        </a:ln>
                      </wps:spPr>
                      <wps:txbx>
                        <w:txbxContent>
                          <w:sdt>
                            <w:sdtPr>
                              <w:rPr>
                                <w:rFonts w:asciiTheme="minorHAnsi" w:eastAsiaTheme="minorHAnsi" w:hAnsiTheme="minorHAnsi" w:cstheme="minorBidi"/>
                                <w:color w:val="595959" w:themeColor="text1" w:themeTint="A6"/>
                                <w:kern w:val="20"/>
                                <w:sz w:val="24"/>
                                <w:szCs w:val="20"/>
                                <w:lang w:eastAsia="ja-JP"/>
                              </w:rPr>
                              <w:id w:val="517197855"/>
                              <w:docPartObj>
                                <w:docPartGallery w:val="Table of Contents"/>
                                <w:docPartUnique/>
                              </w:docPartObj>
                            </w:sdtPr>
                            <w:sdtEndPr>
                              <w:rPr>
                                <w:b/>
                                <w:bCs/>
                              </w:rPr>
                            </w:sdtEndPr>
                            <w:sdtContent>
                              <w:p w:rsidR="008D6763" w:rsidRPr="008D6763" w:rsidRDefault="008D6763" w:rsidP="008D6763">
                                <w:pPr>
                                  <w:pStyle w:val="En-ttedetabledesmatires"/>
                                  <w:rPr>
                                    <w:color w:val="000000" w:themeColor="text1"/>
                                  </w:rPr>
                                </w:pPr>
                                <w:r w:rsidRPr="008D6763">
                                  <w:rPr>
                                    <w:color w:val="000000" w:themeColor="text1"/>
                                  </w:rPr>
                                  <w:t xml:space="preserve">Sommaire : </w:t>
                                </w:r>
                              </w:p>
                              <w:p w:rsidR="008D6763" w:rsidRPr="008D6763" w:rsidRDefault="008D6763" w:rsidP="008D6763">
                                <w:pPr>
                                  <w:pStyle w:val="TM1"/>
                                  <w:tabs>
                                    <w:tab w:val="right" w:leader="dot" w:pos="10456"/>
                                  </w:tabs>
                                  <w:rPr>
                                    <w:rFonts w:eastAsiaTheme="minorEastAsia"/>
                                    <w:noProof/>
                                    <w:color w:val="000000" w:themeColor="text1"/>
                                    <w:kern w:val="0"/>
                                    <w:sz w:val="22"/>
                                    <w:szCs w:val="22"/>
                                    <w:lang w:eastAsia="fr-FR"/>
                                  </w:rPr>
                                </w:pPr>
                                <w:r w:rsidRPr="008D6763">
                                  <w:rPr>
                                    <w:color w:val="000000" w:themeColor="text1"/>
                                  </w:rPr>
                                  <w:fldChar w:fldCharType="begin"/>
                                </w:r>
                                <w:r w:rsidRPr="008D6763">
                                  <w:rPr>
                                    <w:color w:val="000000" w:themeColor="text1"/>
                                  </w:rPr>
                                  <w:instrText xml:space="preserve"> TOC \o "1-3" \h \z \u </w:instrText>
                                </w:r>
                                <w:r w:rsidRPr="008D6763">
                                  <w:rPr>
                                    <w:color w:val="000000" w:themeColor="text1"/>
                                  </w:rPr>
                                  <w:fldChar w:fldCharType="separate"/>
                                </w:r>
                                <w:hyperlink r:id="rId12" w:anchor="_Toc163766194" w:history="1">
                                  <w:r w:rsidRPr="008D6763">
                                    <w:rPr>
                                      <w:rStyle w:val="Lienhypertexte"/>
                                      <w:b/>
                                      <w:noProof/>
                                      <w:color w:val="000000" w:themeColor="text1"/>
                                    </w:rPr>
                                    <w:t>Etapes 1 : j’importe une VM Debian 12.0 en guise de futur serveur FOG</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_Toc163766194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3</w:t>
                                  </w:r>
                                  <w:r w:rsidRPr="008D6763">
                                    <w:rPr>
                                      <w:noProof/>
                                      <w:webHidden/>
                                      <w:color w:val="000000" w:themeColor="text1"/>
                                    </w:rPr>
                                    <w:fldChar w:fldCharType="end"/>
                                  </w:r>
                                </w:hyperlink>
                              </w:p>
                              <w:p w:rsidR="008D6763" w:rsidRPr="008D6763" w:rsidRDefault="00595F68" w:rsidP="008D6763">
                                <w:pPr>
                                  <w:pStyle w:val="TM1"/>
                                  <w:tabs>
                                    <w:tab w:val="right" w:leader="dot" w:pos="10456"/>
                                  </w:tabs>
                                  <w:rPr>
                                    <w:rFonts w:eastAsiaTheme="minorEastAsia"/>
                                    <w:noProof/>
                                    <w:color w:val="000000" w:themeColor="text1"/>
                                    <w:kern w:val="0"/>
                                    <w:sz w:val="22"/>
                                    <w:szCs w:val="22"/>
                                    <w:lang w:eastAsia="fr-FR"/>
                                  </w:rPr>
                                </w:pPr>
                                <w:hyperlink r:id="rId13" w:anchor="_Toc163766195" w:history="1">
                                  <w:r w:rsidR="008D6763" w:rsidRPr="008D6763">
                                    <w:rPr>
                                      <w:rStyle w:val="Lienhypertexte"/>
                                      <w:b/>
                                      <w:bCs/>
                                      <w:noProof/>
                                      <w:color w:val="000000" w:themeColor="text1"/>
                                    </w:rPr>
                                    <w:t>Etapes 2 : je mets à jour et configure une IP fixe</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_Toc163766195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4</w:t>
                                  </w:r>
                                  <w:r w:rsidR="008D6763" w:rsidRPr="008D6763">
                                    <w:rPr>
                                      <w:noProof/>
                                      <w:webHidden/>
                                      <w:color w:val="000000" w:themeColor="text1"/>
                                    </w:rPr>
                                    <w:fldChar w:fldCharType="end"/>
                                  </w:r>
                                </w:hyperlink>
                              </w:p>
                              <w:p w:rsidR="008D6763" w:rsidRPr="008D6763" w:rsidRDefault="00595F68" w:rsidP="008D6763">
                                <w:pPr>
                                  <w:pStyle w:val="TM1"/>
                                  <w:tabs>
                                    <w:tab w:val="right" w:leader="dot" w:pos="10456"/>
                                  </w:tabs>
                                  <w:rPr>
                                    <w:rFonts w:eastAsiaTheme="minorEastAsia"/>
                                    <w:noProof/>
                                    <w:color w:val="000000" w:themeColor="text1"/>
                                    <w:kern w:val="0"/>
                                    <w:sz w:val="22"/>
                                    <w:szCs w:val="22"/>
                                    <w:lang w:eastAsia="fr-FR"/>
                                  </w:rPr>
                                </w:pPr>
                                <w:hyperlink r:id="rId14" w:anchor="_Toc163766196" w:history="1">
                                  <w:r w:rsidR="008D6763" w:rsidRPr="008D6763">
                                    <w:rPr>
                                      <w:rStyle w:val="Lienhypertexte"/>
                                      <w:b/>
                                      <w:noProof/>
                                      <w:color w:val="000000" w:themeColor="text1"/>
                                    </w:rPr>
                                    <w:t>Etapes 3 : Installation de FOG à l’aide de la documentation officiel</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_Toc163766196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4</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15" w:anchor="_Toc163766197" w:history="1">
                                  <w:r w:rsidR="008D6763" w:rsidRPr="008D6763">
                                    <w:rPr>
                                      <w:rStyle w:val="Lienhypertexte"/>
                                      <w:b/>
                                      <w:noProof/>
                                      <w:color w:val="000000" w:themeColor="text1"/>
                                    </w:rPr>
                                    <w:t>Etapes 3.1 : Suite installation</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_Toc163766197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5</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16" w:anchor="_Toc163766198" w:history="1">
                                  <w:r w:rsidR="008D6763" w:rsidRPr="008D6763">
                                    <w:rPr>
                                      <w:rStyle w:val="Lienhypertexte"/>
                                      <w:b/>
                                      <w:noProof/>
                                      <w:color w:val="000000" w:themeColor="text1"/>
                                    </w:rPr>
                                    <w:t>Etapes 3.2 : Suite installation</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_Toc163766198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6</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17" w:anchor="_Toc163766199" w:history="1">
                                  <w:r w:rsidR="008D6763" w:rsidRPr="008D6763">
                                    <w:rPr>
                                      <w:rStyle w:val="Lienhypertexte"/>
                                      <w:b/>
                                      <w:noProof/>
                                      <w:color w:val="000000" w:themeColor="text1"/>
                                    </w:rPr>
                                    <w:t>Etapes 3.3 : suite</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_Toc163766199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7</w:t>
                                  </w:r>
                                  <w:r w:rsidR="008D6763" w:rsidRPr="008D6763">
                                    <w:rPr>
                                      <w:noProof/>
                                      <w:webHidden/>
                                      <w:color w:val="000000" w:themeColor="text1"/>
                                    </w:rPr>
                                    <w:fldChar w:fldCharType="end"/>
                                  </w:r>
                                </w:hyperlink>
                              </w:p>
                              <w:p w:rsidR="008D6763" w:rsidRPr="008D6763" w:rsidRDefault="00595F68" w:rsidP="008D6763">
                                <w:pPr>
                                  <w:pStyle w:val="TM1"/>
                                  <w:tabs>
                                    <w:tab w:val="right" w:leader="dot" w:pos="10456"/>
                                  </w:tabs>
                                  <w:rPr>
                                    <w:rFonts w:eastAsiaTheme="minorEastAsia"/>
                                    <w:noProof/>
                                    <w:color w:val="000000" w:themeColor="text1"/>
                                    <w:kern w:val="0"/>
                                    <w:sz w:val="22"/>
                                    <w:szCs w:val="22"/>
                                    <w:lang w:eastAsia="fr-FR"/>
                                  </w:rPr>
                                </w:pPr>
                                <w:hyperlink r:id="rId18" w:anchor="_Toc163766200" w:history="1">
                                  <w:r w:rsidR="008D6763" w:rsidRPr="008D6763">
                                    <w:rPr>
                                      <w:rStyle w:val="Lienhypertexte"/>
                                      <w:b/>
                                      <w:noProof/>
                                      <w:color w:val="000000" w:themeColor="text1"/>
                                    </w:rPr>
                                    <w:t>Etapes 4 : la capture</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_Toc163766200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7</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19" w:anchor="_Toc163766201" w:history="1">
                                  <w:r w:rsidR="008D6763" w:rsidRPr="008D6763">
                                    <w:rPr>
                                      <w:rStyle w:val="Lienhypertexte"/>
                                      <w:b/>
                                      <w:noProof/>
                                      <w:color w:val="000000" w:themeColor="text1"/>
                                    </w:rPr>
                                    <w:t>Etapes 4.1 : suite</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_Toc163766201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8</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20" w:anchor="_Toc163766202" w:history="1">
                                  <w:r w:rsidR="008D6763" w:rsidRPr="008D6763">
                                    <w:rPr>
                                      <w:rStyle w:val="Lienhypertexte"/>
                                      <w:b/>
                                      <w:noProof/>
                                      <w:color w:val="000000" w:themeColor="text1"/>
                                    </w:rPr>
                                    <w:t>Etapes 4.2 : suite</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_Toc163766202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9</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21" w:anchor="_Toc163766203" w:history="1">
                                  <w:r w:rsidR="008D6763" w:rsidRPr="008D6763">
                                    <w:rPr>
                                      <w:rStyle w:val="Lienhypertexte"/>
                                      <w:b/>
                                      <w:noProof/>
                                      <w:color w:val="000000" w:themeColor="text1"/>
                                    </w:rPr>
                                    <w:t>Etapes 4.3 : suite</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_Toc163766203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10</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22" w:anchor="_Toc163766204" w:history="1">
                                  <w:r w:rsidR="008D6763" w:rsidRPr="008D6763">
                                    <w:rPr>
                                      <w:rStyle w:val="Lienhypertexte"/>
                                      <w:b/>
                                      <w:noProof/>
                                      <w:color w:val="000000" w:themeColor="text1"/>
                                    </w:rPr>
                                    <w:t>Etapes 4.4 : suite</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_Toc163766204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12</w:t>
                                  </w:r>
                                  <w:r w:rsidR="008D6763" w:rsidRPr="008D6763">
                                    <w:rPr>
                                      <w:noProof/>
                                      <w:webHidden/>
                                      <w:color w:val="000000" w:themeColor="text1"/>
                                    </w:rPr>
                                    <w:fldChar w:fldCharType="end"/>
                                  </w:r>
                                </w:hyperlink>
                              </w:p>
                              <w:p w:rsidR="008D6763" w:rsidRPr="008D6763" w:rsidRDefault="00595F68" w:rsidP="008D6763">
                                <w:pPr>
                                  <w:pStyle w:val="TM1"/>
                                  <w:tabs>
                                    <w:tab w:val="right" w:leader="dot" w:pos="10456"/>
                                  </w:tabs>
                                  <w:rPr>
                                    <w:rFonts w:eastAsiaTheme="minorEastAsia"/>
                                    <w:noProof/>
                                    <w:color w:val="000000" w:themeColor="text1"/>
                                    <w:kern w:val="0"/>
                                    <w:sz w:val="22"/>
                                    <w:szCs w:val="22"/>
                                    <w:lang w:eastAsia="fr-FR"/>
                                  </w:rPr>
                                </w:pPr>
                                <w:hyperlink r:id="rId23" w:anchor="_Toc163766205" w:history="1">
                                  <w:r w:rsidR="008D6763" w:rsidRPr="008D6763">
                                    <w:rPr>
                                      <w:rStyle w:val="Lienhypertexte"/>
                                      <w:b/>
                                      <w:noProof/>
                                      <w:color w:val="000000" w:themeColor="text1"/>
                                    </w:rPr>
                                    <w:t>Etapes 5 : Le déploiement</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_Toc163766205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12</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24" w:anchor="_Toc163766206" w:history="1">
                                  <w:r w:rsidR="008D6763" w:rsidRPr="008D6763">
                                    <w:rPr>
                                      <w:rStyle w:val="Lienhypertexte"/>
                                      <w:b/>
                                      <w:noProof/>
                                      <w:color w:val="000000" w:themeColor="text1"/>
                                    </w:rPr>
                                    <w:t>Etapes 5.1 : suite</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_Toc163766206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12</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25" w:anchor="_Toc163766207" w:history="1">
                                  <w:r w:rsidR="008D6763" w:rsidRPr="008D6763">
                                    <w:rPr>
                                      <w:rStyle w:val="Lienhypertexte"/>
                                      <w:b/>
                                      <w:noProof/>
                                      <w:color w:val="000000" w:themeColor="text1"/>
                                    </w:rPr>
                                    <w:t>Etapes 5.2 : suite</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_Toc163766207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13</w:t>
                                  </w:r>
                                  <w:r w:rsidR="008D6763" w:rsidRPr="008D6763">
                                    <w:rPr>
                                      <w:noProof/>
                                      <w:webHidden/>
                                      <w:color w:val="000000" w:themeColor="text1"/>
                                    </w:rPr>
                                    <w:fldChar w:fldCharType="end"/>
                                  </w:r>
                                </w:hyperlink>
                              </w:p>
                              <w:p w:rsidR="008D6763" w:rsidRPr="008D6763" w:rsidRDefault="00595F68" w:rsidP="008D6763">
                                <w:pPr>
                                  <w:pStyle w:val="TM1"/>
                                  <w:tabs>
                                    <w:tab w:val="right" w:leader="dot" w:pos="10456"/>
                                  </w:tabs>
                                  <w:rPr>
                                    <w:rFonts w:eastAsiaTheme="minorEastAsia"/>
                                    <w:noProof/>
                                    <w:color w:val="000000" w:themeColor="text1"/>
                                    <w:kern w:val="0"/>
                                    <w:sz w:val="22"/>
                                    <w:szCs w:val="22"/>
                                    <w:lang w:eastAsia="fr-FR"/>
                                  </w:rPr>
                                </w:pPr>
                                <w:hyperlink r:id="rId26" w:anchor="_Toc163766208" w:history="1">
                                  <w:r w:rsidR="008D6763" w:rsidRPr="008D6763">
                                    <w:rPr>
                                      <w:rStyle w:val="Lienhypertexte"/>
                                      <w:b/>
                                      <w:noProof/>
                                      <w:color w:val="000000" w:themeColor="text1"/>
                                    </w:rPr>
                                    <w:t>Etapes 6 :  Application client sur Windows</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_Toc163766208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15</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27" w:anchor="_Toc163766209" w:history="1">
                                  <w:r w:rsidR="008D6763" w:rsidRPr="008D6763">
                                    <w:rPr>
                                      <w:rStyle w:val="Lienhypertexte"/>
                                      <w:b/>
                                      <w:noProof/>
                                      <w:color w:val="000000" w:themeColor="text1"/>
                                    </w:rPr>
                                    <w:t>Etapes 6.1 :  suite et installation</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_Toc163766209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15</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28" w:anchor="_Toc163766210" w:history="1">
                                  <w:r w:rsidR="008D6763" w:rsidRPr="008D6763">
                                    <w:rPr>
                                      <w:rStyle w:val="Lienhypertexte"/>
                                      <w:b/>
                                      <w:noProof/>
                                      <w:color w:val="000000" w:themeColor="text1"/>
                                    </w:rPr>
                                    <w:t>Etapes 6.2 :  suite et installation</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_Toc163766210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16</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29" w:anchor="_Toc163766211" w:history="1">
                                  <w:r w:rsidR="008D6763" w:rsidRPr="008D6763">
                                    <w:rPr>
                                      <w:rStyle w:val="Lienhypertexte"/>
                                      <w:b/>
                                      <w:noProof/>
                                      <w:color w:val="000000" w:themeColor="text1"/>
                                    </w:rPr>
                                    <w:t>Etapes 6.3 :  suite et installation</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_Toc163766211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17</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30" w:anchor="_Toc163766212" w:history="1">
                                  <w:r w:rsidR="008D6763" w:rsidRPr="008D6763">
                                    <w:rPr>
                                      <w:rStyle w:val="Lienhypertexte"/>
                                      <w:b/>
                                      <w:noProof/>
                                      <w:color w:val="000000" w:themeColor="text1"/>
                                    </w:rPr>
                                    <w:t>Etapes 6.4 :  suite et installation</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_Toc163766212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18</w:t>
                                  </w:r>
                                  <w:r w:rsidR="008D6763" w:rsidRPr="008D6763">
                                    <w:rPr>
                                      <w:noProof/>
                                      <w:webHidden/>
                                      <w:color w:val="000000" w:themeColor="text1"/>
                                    </w:rPr>
                                    <w:fldChar w:fldCharType="end"/>
                                  </w:r>
                                </w:hyperlink>
                              </w:p>
                              <w:p w:rsidR="008D6763" w:rsidRPr="008D6763" w:rsidRDefault="00595F68" w:rsidP="008D6763">
                                <w:pPr>
                                  <w:pStyle w:val="TM2"/>
                                  <w:tabs>
                                    <w:tab w:val="right" w:leader="dot" w:pos="10456"/>
                                  </w:tabs>
                                  <w:rPr>
                                    <w:noProof/>
                                    <w:color w:val="000000" w:themeColor="text1"/>
                                  </w:rPr>
                                </w:pPr>
                                <w:hyperlink r:id="rId31" w:anchor="_Toc163766213" w:history="1">
                                  <w:r w:rsidR="008D6763" w:rsidRPr="008D6763">
                                    <w:rPr>
                                      <w:rStyle w:val="Lienhypertexte"/>
                                      <w:b/>
                                      <w:noProof/>
                                      <w:color w:val="000000" w:themeColor="text1"/>
                                    </w:rPr>
                                    <w:t>Etapes 6.5 :  suite et installation</w:t>
                                  </w:r>
                                  <w:r w:rsidR="008D6763" w:rsidRPr="008D6763">
                                    <w:rPr>
                                      <w:noProof/>
                                      <w:webHidden/>
                                      <w:color w:val="000000" w:themeColor="text1"/>
                                    </w:rPr>
                                    <w:tab/>
                                  </w:r>
                                  <w:r w:rsidR="008D6763" w:rsidRPr="008D6763">
                                    <w:rPr>
                                      <w:noProof/>
                                      <w:webHidden/>
                                      <w:color w:val="000000" w:themeColor="text1"/>
                                    </w:rPr>
                                    <w:fldChar w:fldCharType="begin"/>
                                  </w:r>
                                  <w:r w:rsidR="008D6763" w:rsidRPr="008D6763">
                                    <w:rPr>
                                      <w:noProof/>
                                      <w:webHidden/>
                                      <w:color w:val="000000" w:themeColor="text1"/>
                                    </w:rPr>
                                    <w:instrText xml:space="preserve"> PAGEREF _Toc163766213 \h </w:instrText>
                                  </w:r>
                                  <w:r w:rsidR="008D6763" w:rsidRPr="008D6763">
                                    <w:rPr>
                                      <w:noProof/>
                                      <w:webHidden/>
                                      <w:color w:val="000000" w:themeColor="text1"/>
                                    </w:rPr>
                                  </w:r>
                                  <w:r w:rsidR="008D6763" w:rsidRPr="008D6763">
                                    <w:rPr>
                                      <w:noProof/>
                                      <w:webHidden/>
                                      <w:color w:val="000000" w:themeColor="text1"/>
                                    </w:rPr>
                                    <w:fldChar w:fldCharType="separate"/>
                                  </w:r>
                                  <w:r w:rsidR="008D6763" w:rsidRPr="008D6763">
                                    <w:rPr>
                                      <w:noProof/>
                                      <w:webHidden/>
                                      <w:color w:val="000000" w:themeColor="text1"/>
                                    </w:rPr>
                                    <w:t>19</w:t>
                                  </w:r>
                                  <w:r w:rsidR="008D6763" w:rsidRPr="008D6763">
                                    <w:rPr>
                                      <w:noProof/>
                                      <w:webHidden/>
                                      <w:color w:val="000000" w:themeColor="text1"/>
                                    </w:rPr>
                                    <w:fldChar w:fldCharType="end"/>
                                  </w:r>
                                </w:hyperlink>
                              </w:p>
                              <w:p w:rsidR="008D6763" w:rsidRDefault="008D6763" w:rsidP="008D6763">
                                <w:pPr>
                                  <w:rPr>
                                    <w:b/>
                                    <w:bCs/>
                                  </w:rPr>
                                </w:pPr>
                                <w:r w:rsidRPr="008D6763">
                                  <w:rPr>
                                    <w:b/>
                                    <w:bCs/>
                                    <w:color w:val="000000" w:themeColor="text1"/>
                                  </w:rPr>
                                  <w:fldChar w:fldCharType="end"/>
                                </w:r>
                              </w:p>
                            </w:sdtContent>
                          </w:sdt>
                          <w:p w:rsidR="008D6763" w:rsidRDefault="008D6763" w:rsidP="008D6763">
                            <w:pPr>
                              <w:ind w:left="0"/>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75EFA24D" id="_x0000_t202" coordsize="21600,21600" o:spt="202" path="m,l,21600r21600,l21600,xe">
                <v:stroke joinstyle="miter"/>
                <v:path gradientshapeok="t" o:connecttype="rect"/>
              </v:shapetype>
              <v:shape id="Zone de texte 2" o:spid="_x0000_s1027" type="#_x0000_t202" style="position:absolute;left:0;text-align:left;margin-left:0;margin-top:1pt;width:514.7pt;height:441.5pt;z-index:2518205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">
                <v:textbox>
                  <w:txbxContent>
                    <w:sdt>
                      <w:sdtPr>
                        <w:rPr>
                          <w:rFonts w:asciiTheme="minorHAnsi" w:eastAsiaTheme="minorHAnsi" w:hAnsiTheme="minorHAnsi" w:cstheme="minorBidi"/>
                          <w:color w:val="595959" w:themeColor="text1" w:themeTint="A6"/>
                          <w:kern w:val="20"/>
                          <w:sz w:val="24"/>
                          <w:szCs w:val="20"/>
                          <w:lang w:eastAsia="ja-JP"/>
                        </w:rPr>
                        <w:id w:val="517197855"/>
                        <w:docPartObj>
                          <w:docPartGallery w:val="Table of Contents"/>
                          <w:docPartUnique/>
                        </w:docPartObj>
                      </w:sdtPr>
                      <w:sdtEndPr>
                        <w:rPr>
                          <w:b/>
                          <w:bCs/>
                        </w:rPr>
                      </w:sdtEndPr>
                      <w:sdtContent>
                        <w:p w:rsidR="008D6763" w:rsidRPr="008D6763" w:rsidRDefault="008D6763" w:rsidP="008D6763">
                          <w:pPr>
                            <w:pStyle w:val="En-ttedetabledesmatires"/>
                            <w:rPr>
                              <w:color w:val="000000" w:themeColor="text1"/>
                            </w:rPr>
                          </w:pPr>
                          <w:r w:rsidRPr="008D6763">
                            <w:rPr>
                              <w:color w:val="000000" w:themeColor="text1"/>
                            </w:rPr>
                            <w:t xml:space="preserve">Sommaire : </w:t>
                          </w:r>
                        </w:p>
                        <w:p w:rsidR="008D6763" w:rsidRPr="008D6763" w:rsidRDefault="008D6763" w:rsidP="008D6763">
                          <w:pPr>
                            <w:pStyle w:val="TM1"/>
                            <w:tabs>
                              <w:tab w:val="right" w:leader="dot" w:pos="10456"/>
                            </w:tabs>
                            <w:rPr>
                              <w:rFonts w:eastAsiaTheme="minorEastAsia"/>
                              <w:noProof/>
                              <w:color w:val="000000" w:themeColor="text1"/>
                              <w:kern w:val="0"/>
                              <w:sz w:val="22"/>
                              <w:szCs w:val="22"/>
                              <w:lang w:eastAsia="fr-FR"/>
                            </w:rPr>
                          </w:pPr>
                          <w:r w:rsidRPr="008D6763">
                            <w:rPr>
                              <w:color w:val="000000" w:themeColor="text1"/>
                            </w:rPr>
                            <w:fldChar w:fldCharType="begin"/>
                          </w:r>
                          <w:r w:rsidRPr="008D6763">
                            <w:rPr>
                              <w:color w:val="000000" w:themeColor="text1"/>
                            </w:rPr>
                            <w:instrText xml:space="preserve"> TOC \o "1-3" \h \z \u </w:instrText>
                          </w:r>
                          <w:r w:rsidRPr="008D6763">
                            <w:rPr>
                              <w:color w:val="000000" w:themeColor="text1"/>
                            </w:rPr>
                            <w:fldChar w:fldCharType="separate"/>
                          </w:r>
                          <w:hyperlink r:id="rId32" w:anchor="_Toc163766194" w:history="1">
                            <w:r w:rsidRPr="008D6763">
                              <w:rPr>
                                <w:rStyle w:val="Lienhypertexte"/>
                                <w:b/>
                                <w:noProof/>
                                <w:color w:val="000000" w:themeColor="text1"/>
                              </w:rPr>
                              <w:t>Etapes 1 : j’importe une VM Debian 12.0 en guise de futur serveur FOG</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_Toc163766194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3</w:t>
                            </w:r>
                            <w:r w:rsidRPr="008D6763">
                              <w:rPr>
                                <w:noProof/>
                                <w:webHidden/>
                                <w:color w:val="000000" w:themeColor="text1"/>
                              </w:rPr>
                              <w:fldChar w:fldCharType="end"/>
                            </w:r>
                          </w:hyperlink>
                        </w:p>
                        <w:p w:rsidR="008D6763" w:rsidRPr="008D6763" w:rsidRDefault="008D6763" w:rsidP="008D6763">
                          <w:pPr>
                            <w:pStyle w:val="TM1"/>
                            <w:tabs>
                              <w:tab w:val="right" w:leader="dot" w:pos="10456"/>
                            </w:tabs>
                            <w:rPr>
                              <w:rFonts w:eastAsiaTheme="minorEastAsia"/>
                              <w:noProof/>
                              <w:color w:val="000000" w:themeColor="text1"/>
                              <w:kern w:val="0"/>
                              <w:sz w:val="22"/>
                              <w:szCs w:val="22"/>
                              <w:lang w:eastAsia="fr-FR"/>
                            </w:rPr>
                          </w:pPr>
                          <w:hyperlink r:id="rId33" w:anchor="_Toc163766195" w:history="1">
                            <w:r w:rsidRPr="008D6763">
                              <w:rPr>
                                <w:rStyle w:val="Lienhypertexte"/>
                                <w:b/>
                                <w:bCs/>
                                <w:noProof/>
                                <w:color w:val="000000" w:themeColor="text1"/>
                              </w:rPr>
                              <w:t>Etapes 2 : je mets à jour et configure une IP fixe</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_Toc163766195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4</w:t>
                            </w:r>
                            <w:r w:rsidRPr="008D6763">
                              <w:rPr>
                                <w:noProof/>
                                <w:webHidden/>
                                <w:color w:val="000000" w:themeColor="text1"/>
                              </w:rPr>
                              <w:fldChar w:fldCharType="end"/>
                            </w:r>
                          </w:hyperlink>
                        </w:p>
                        <w:p w:rsidR="008D6763" w:rsidRPr="008D6763" w:rsidRDefault="008D6763" w:rsidP="008D6763">
                          <w:pPr>
                            <w:pStyle w:val="TM1"/>
                            <w:tabs>
                              <w:tab w:val="right" w:leader="dot" w:pos="10456"/>
                            </w:tabs>
                            <w:rPr>
                              <w:rFonts w:eastAsiaTheme="minorEastAsia"/>
                              <w:noProof/>
                              <w:color w:val="000000" w:themeColor="text1"/>
                              <w:kern w:val="0"/>
                              <w:sz w:val="22"/>
                              <w:szCs w:val="22"/>
                              <w:lang w:eastAsia="fr-FR"/>
                            </w:rPr>
                          </w:pPr>
                          <w:hyperlink r:id="rId34" w:anchor="_Toc163766196" w:history="1">
                            <w:r w:rsidRPr="008D6763">
                              <w:rPr>
                                <w:rStyle w:val="Lienhypertexte"/>
                                <w:b/>
                                <w:noProof/>
                                <w:color w:val="000000" w:themeColor="text1"/>
                              </w:rPr>
                              <w:t>Etapes 3 : Installation de FOG à l’aide de la documentation officiel</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_Toc163766196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4</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35" w:anchor="_Toc163766197" w:history="1">
                            <w:r w:rsidRPr="008D6763">
                              <w:rPr>
                                <w:rStyle w:val="Lienhypertexte"/>
                                <w:b/>
                                <w:noProof/>
                                <w:color w:val="000000" w:themeColor="text1"/>
                              </w:rPr>
                              <w:t>Etapes 3.1 : Suite installation</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_Toc163766197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5</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36" w:anchor="_Toc163766198" w:history="1">
                            <w:r w:rsidRPr="008D6763">
                              <w:rPr>
                                <w:rStyle w:val="Lienhypertexte"/>
                                <w:b/>
                                <w:noProof/>
                                <w:color w:val="000000" w:themeColor="text1"/>
                              </w:rPr>
                              <w:t>Etapes 3.2 : Suite installation</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_Toc163766198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6</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37" w:anchor="_Toc163766199" w:history="1">
                            <w:r w:rsidRPr="008D6763">
                              <w:rPr>
                                <w:rStyle w:val="Lienhypertexte"/>
                                <w:b/>
                                <w:noProof/>
                                <w:color w:val="000000" w:themeColor="text1"/>
                              </w:rPr>
                              <w:t>Etapes 3.3 : suite</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_Toc163766199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7</w:t>
                            </w:r>
                            <w:r w:rsidRPr="008D6763">
                              <w:rPr>
                                <w:noProof/>
                                <w:webHidden/>
                                <w:color w:val="000000" w:themeColor="text1"/>
                              </w:rPr>
                              <w:fldChar w:fldCharType="end"/>
                            </w:r>
                          </w:hyperlink>
                        </w:p>
                        <w:p w:rsidR="008D6763" w:rsidRPr="008D6763" w:rsidRDefault="008D6763" w:rsidP="008D6763">
                          <w:pPr>
                            <w:pStyle w:val="TM1"/>
                            <w:tabs>
                              <w:tab w:val="right" w:leader="dot" w:pos="10456"/>
                            </w:tabs>
                            <w:rPr>
                              <w:rFonts w:eastAsiaTheme="minorEastAsia"/>
                              <w:noProof/>
                              <w:color w:val="000000" w:themeColor="text1"/>
                              <w:kern w:val="0"/>
                              <w:sz w:val="22"/>
                              <w:szCs w:val="22"/>
                              <w:lang w:eastAsia="fr-FR"/>
                            </w:rPr>
                          </w:pPr>
                          <w:hyperlink r:id="rId38" w:anchor="_Toc163766200" w:history="1">
                            <w:r w:rsidRPr="008D6763">
                              <w:rPr>
                                <w:rStyle w:val="Lienhypertexte"/>
                                <w:b/>
                                <w:noProof/>
                                <w:color w:val="000000" w:themeColor="text1"/>
                              </w:rPr>
                              <w:t>Etapes 4 : la capture</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_Toc163766200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7</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39" w:anchor="_Toc163766201" w:history="1">
                            <w:r w:rsidRPr="008D6763">
                              <w:rPr>
                                <w:rStyle w:val="Lienhypertexte"/>
                                <w:b/>
                                <w:noProof/>
                                <w:color w:val="000000" w:themeColor="text1"/>
                              </w:rPr>
                              <w:t>Etapes 4.1 : suite</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_Toc163766201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8</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40" w:anchor="_Toc163766202" w:history="1">
                            <w:r w:rsidRPr="008D6763">
                              <w:rPr>
                                <w:rStyle w:val="Lienhypertexte"/>
                                <w:b/>
                                <w:noProof/>
                                <w:color w:val="000000" w:themeColor="text1"/>
                              </w:rPr>
                              <w:t>Etapes 4.2 : suite</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_Toc163766202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9</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41" w:anchor="_Toc163766203" w:history="1">
                            <w:r w:rsidRPr="008D6763">
                              <w:rPr>
                                <w:rStyle w:val="Lienhypertexte"/>
                                <w:b/>
                                <w:noProof/>
                                <w:color w:val="000000" w:themeColor="text1"/>
                              </w:rPr>
                              <w:t>Etapes 4.3 : suite</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_Toc163766203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10</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42" w:anchor="_Toc163766204" w:history="1">
                            <w:r w:rsidRPr="008D6763">
                              <w:rPr>
                                <w:rStyle w:val="Lienhypertexte"/>
                                <w:b/>
                                <w:noProof/>
                                <w:color w:val="000000" w:themeColor="text1"/>
                              </w:rPr>
                              <w:t>Etapes 4.4 : suite</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_Toc163766204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12</w:t>
                            </w:r>
                            <w:r w:rsidRPr="008D6763">
                              <w:rPr>
                                <w:noProof/>
                                <w:webHidden/>
                                <w:color w:val="000000" w:themeColor="text1"/>
                              </w:rPr>
                              <w:fldChar w:fldCharType="end"/>
                            </w:r>
                          </w:hyperlink>
                        </w:p>
                        <w:p w:rsidR="008D6763" w:rsidRPr="008D6763" w:rsidRDefault="008D6763" w:rsidP="008D6763">
                          <w:pPr>
                            <w:pStyle w:val="TM1"/>
                            <w:tabs>
                              <w:tab w:val="right" w:leader="dot" w:pos="10456"/>
                            </w:tabs>
                            <w:rPr>
                              <w:rFonts w:eastAsiaTheme="minorEastAsia"/>
                              <w:noProof/>
                              <w:color w:val="000000" w:themeColor="text1"/>
                              <w:kern w:val="0"/>
                              <w:sz w:val="22"/>
                              <w:szCs w:val="22"/>
                              <w:lang w:eastAsia="fr-FR"/>
                            </w:rPr>
                          </w:pPr>
                          <w:hyperlink r:id="rId43" w:anchor="_Toc163766205" w:history="1">
                            <w:r w:rsidRPr="008D6763">
                              <w:rPr>
                                <w:rStyle w:val="Lienhypertexte"/>
                                <w:b/>
                                <w:noProof/>
                                <w:color w:val="000000" w:themeColor="text1"/>
                              </w:rPr>
                              <w:t>Etapes 5 : Le déploiement</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_Toc163766205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12</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44" w:anchor="_Toc163766206" w:history="1">
                            <w:r w:rsidRPr="008D6763">
                              <w:rPr>
                                <w:rStyle w:val="Lienhypertexte"/>
                                <w:b/>
                                <w:noProof/>
                                <w:color w:val="000000" w:themeColor="text1"/>
                              </w:rPr>
                              <w:t>Etapes 5.1 : suite</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_Toc163766206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12</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45" w:anchor="_Toc163766207" w:history="1">
                            <w:r w:rsidRPr="008D6763">
                              <w:rPr>
                                <w:rStyle w:val="Lienhypertexte"/>
                                <w:b/>
                                <w:noProof/>
                                <w:color w:val="000000" w:themeColor="text1"/>
                              </w:rPr>
                              <w:t>Etapes 5.2 : suite</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_Toc163766207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13</w:t>
                            </w:r>
                            <w:r w:rsidRPr="008D6763">
                              <w:rPr>
                                <w:noProof/>
                                <w:webHidden/>
                                <w:color w:val="000000" w:themeColor="text1"/>
                              </w:rPr>
                              <w:fldChar w:fldCharType="end"/>
                            </w:r>
                          </w:hyperlink>
                        </w:p>
                        <w:p w:rsidR="008D6763" w:rsidRPr="008D6763" w:rsidRDefault="008D6763" w:rsidP="008D6763">
                          <w:pPr>
                            <w:pStyle w:val="TM1"/>
                            <w:tabs>
                              <w:tab w:val="right" w:leader="dot" w:pos="10456"/>
                            </w:tabs>
                            <w:rPr>
                              <w:rFonts w:eastAsiaTheme="minorEastAsia"/>
                              <w:noProof/>
                              <w:color w:val="000000" w:themeColor="text1"/>
                              <w:kern w:val="0"/>
                              <w:sz w:val="22"/>
                              <w:szCs w:val="22"/>
                              <w:lang w:eastAsia="fr-FR"/>
                            </w:rPr>
                          </w:pPr>
                          <w:hyperlink r:id="rId46" w:anchor="_Toc163766208" w:history="1">
                            <w:r w:rsidRPr="008D6763">
                              <w:rPr>
                                <w:rStyle w:val="Lienhypertexte"/>
                                <w:b/>
                                <w:noProof/>
                                <w:color w:val="000000" w:themeColor="text1"/>
                              </w:rPr>
                              <w:t>Etapes 6 :  Application client sur Windows</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_Toc163766208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15</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47" w:anchor="_Toc163766209" w:history="1">
                            <w:r w:rsidRPr="008D6763">
                              <w:rPr>
                                <w:rStyle w:val="Lienhypertexte"/>
                                <w:b/>
                                <w:noProof/>
                                <w:color w:val="000000" w:themeColor="text1"/>
                              </w:rPr>
                              <w:t>Etapes 6.1 :  suite et installation</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_Toc163766209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15</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48" w:anchor="_Toc163766210" w:history="1">
                            <w:r w:rsidRPr="008D6763">
                              <w:rPr>
                                <w:rStyle w:val="Lienhypertexte"/>
                                <w:b/>
                                <w:noProof/>
                                <w:color w:val="000000" w:themeColor="text1"/>
                              </w:rPr>
                              <w:t>Etapes 6.2 :  suite et installation</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_Toc163766210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16</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49" w:anchor="_Toc163766211" w:history="1">
                            <w:r w:rsidRPr="008D6763">
                              <w:rPr>
                                <w:rStyle w:val="Lienhypertexte"/>
                                <w:b/>
                                <w:noProof/>
                                <w:color w:val="000000" w:themeColor="text1"/>
                              </w:rPr>
                              <w:t>Etapes 6.3 :  suite et installation</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_Toc163766211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17</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50" w:anchor="_Toc163766212" w:history="1">
                            <w:r w:rsidRPr="008D6763">
                              <w:rPr>
                                <w:rStyle w:val="Lienhypertexte"/>
                                <w:b/>
                                <w:noProof/>
                                <w:color w:val="000000" w:themeColor="text1"/>
                              </w:rPr>
                              <w:t>Etapes 6.4 :  suite et installation</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_Toc163766212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18</w:t>
                            </w:r>
                            <w:r w:rsidRPr="008D6763">
                              <w:rPr>
                                <w:noProof/>
                                <w:webHidden/>
                                <w:color w:val="000000" w:themeColor="text1"/>
                              </w:rPr>
                              <w:fldChar w:fldCharType="end"/>
                            </w:r>
                          </w:hyperlink>
                        </w:p>
                        <w:p w:rsidR="008D6763" w:rsidRPr="008D6763" w:rsidRDefault="008D6763" w:rsidP="008D6763">
                          <w:pPr>
                            <w:pStyle w:val="TM2"/>
                            <w:tabs>
                              <w:tab w:val="right" w:leader="dot" w:pos="10456"/>
                            </w:tabs>
                            <w:rPr>
                              <w:noProof/>
                              <w:color w:val="000000" w:themeColor="text1"/>
                            </w:rPr>
                          </w:pPr>
                          <w:hyperlink r:id="rId51" w:anchor="_Toc163766213" w:history="1">
                            <w:r w:rsidRPr="008D6763">
                              <w:rPr>
                                <w:rStyle w:val="Lienhypertexte"/>
                                <w:b/>
                                <w:noProof/>
                                <w:color w:val="000000" w:themeColor="text1"/>
                              </w:rPr>
                              <w:t>Etapes 6.5 :  suite et installation</w:t>
                            </w:r>
                            <w:r w:rsidRPr="008D6763">
                              <w:rPr>
                                <w:noProof/>
                                <w:webHidden/>
                                <w:color w:val="000000" w:themeColor="text1"/>
                              </w:rPr>
                              <w:tab/>
                            </w:r>
                            <w:r w:rsidRPr="008D6763">
                              <w:rPr>
                                <w:noProof/>
                                <w:webHidden/>
                                <w:color w:val="000000" w:themeColor="text1"/>
                              </w:rPr>
                              <w:fldChar w:fldCharType="begin"/>
                            </w:r>
                            <w:r w:rsidRPr="008D6763">
                              <w:rPr>
                                <w:noProof/>
                                <w:webHidden/>
                                <w:color w:val="000000" w:themeColor="text1"/>
                              </w:rPr>
                              <w:instrText xml:space="preserve"> PAGEREF _Toc163766213 \h </w:instrText>
                            </w:r>
                            <w:r w:rsidRPr="008D6763">
                              <w:rPr>
                                <w:noProof/>
                                <w:webHidden/>
                                <w:color w:val="000000" w:themeColor="text1"/>
                              </w:rPr>
                            </w:r>
                            <w:r w:rsidRPr="008D6763">
                              <w:rPr>
                                <w:noProof/>
                                <w:webHidden/>
                                <w:color w:val="000000" w:themeColor="text1"/>
                              </w:rPr>
                              <w:fldChar w:fldCharType="separate"/>
                            </w:r>
                            <w:r w:rsidRPr="008D6763">
                              <w:rPr>
                                <w:noProof/>
                                <w:webHidden/>
                                <w:color w:val="000000" w:themeColor="text1"/>
                              </w:rPr>
                              <w:t>19</w:t>
                            </w:r>
                            <w:r w:rsidRPr="008D6763">
                              <w:rPr>
                                <w:noProof/>
                                <w:webHidden/>
                                <w:color w:val="000000" w:themeColor="text1"/>
                              </w:rPr>
                              <w:fldChar w:fldCharType="end"/>
                            </w:r>
                          </w:hyperlink>
                        </w:p>
                        <w:p w:rsidR="008D6763" w:rsidRDefault="008D6763" w:rsidP="008D6763">
                          <w:pPr>
                            <w:rPr>
                              <w:b/>
                              <w:bCs/>
                            </w:rPr>
                          </w:pPr>
                          <w:r w:rsidRPr="008D6763">
                            <w:rPr>
                              <w:b/>
                              <w:bCs/>
                              <w:color w:val="000000" w:themeColor="text1"/>
                            </w:rPr>
                            <w:fldChar w:fldCharType="end"/>
                          </w:r>
                        </w:p>
                      </w:sdtContent>
                    </w:sdt>
                    <w:p w:rsidR="008D6763" w:rsidRDefault="008D6763" w:rsidP="008D6763">
                      <w:pPr>
                        <w:ind w:left="0"/>
                      </w:pPr>
                    </w:p>
                  </w:txbxContent>
                </v:textbox>
                <w10:wrap anchorx="margin"/>
              </v:shape>
            </w:pict>
          </mc:Fallback>
        </mc:AlternateContent>
      </w: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F8332C" w:rsidRDefault="00F8332C"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8D6763" w:rsidRDefault="008D6763" w:rsidP="00C10969">
      <w:pPr>
        <w:pStyle w:val="Signature"/>
        <w:jc w:val="center"/>
        <w:rPr>
          <w:color w:val="000000" w:themeColor="text1"/>
        </w:rPr>
      </w:pPr>
    </w:p>
    <w:p w:rsidR="00F8332C" w:rsidRDefault="00F8332C" w:rsidP="00C10969">
      <w:pPr>
        <w:pStyle w:val="Signature"/>
        <w:jc w:val="center"/>
        <w:rPr>
          <w:color w:val="000000" w:themeColor="text1"/>
        </w:rPr>
      </w:pPr>
    </w:p>
    <w:p w:rsidR="00C13E19" w:rsidRDefault="00C13E19" w:rsidP="00A6783B">
      <w:pPr>
        <w:pStyle w:val="Signature"/>
        <w:rPr>
          <w:color w:val="000000" w:themeColor="text1"/>
        </w:rPr>
      </w:pPr>
      <w:r w:rsidRPr="0041428F">
        <w:rPr>
          <w:noProof/>
          <w:color w:val="000000" w:themeColor="text1"/>
          <w:lang w:bidi="fr-FR"/>
        </w:rPr>
        <w:lastRenderedPageBreak/>
        <mc:AlternateContent>
          <mc:Choice Requires="wps">
            <w:drawing>
              <wp:inline distT="0" distB="0" distL="0" distR="0" wp14:anchorId="5FA75805" wp14:editId="31E89973">
                <wp:extent cx="5810250" cy="407670"/>
                <wp:effectExtent l="19050" t="19050" r="19050" b="26035"/>
                <wp:docPr id="4" name="Forme 61">
                  <a:extLst xmlns:a="http://schemas.openxmlformats.org/drawingml/2006/main"/>
                </wp:docPr>
                <wp:cNvGraphicFramePr/>
                <a:graphic xmlns:a="http://schemas.openxmlformats.org/drawingml/2006/main">
                  <a:graphicData uri="http://schemas.microsoft.com/office/word/2010/wordprocessingShape">
                    <wps:wsp>
                      <wps:cNvSpPr/>
                      <wps:spPr>
                        <a:xfrm>
                          <a:off x="0" y="0"/>
                          <a:ext cx="5810250" cy="407670"/>
                        </a:xfrm>
                        <a:prstGeom prst="rect">
                          <a:avLst/>
                        </a:prstGeom>
                        <a:ln w="38100">
                          <a:solidFill>
                            <a:schemeClr val="bg1"/>
                          </a:solidFill>
                          <a:miter lim="400000"/>
                        </a:ln>
                        <a:extLst>
                          <a:ext uri="{C572A759-6A51-4108-AA02-DFA0A04FC94B}">
                            <ma14:wrappingTextBoxFlag xmlns:ma14="http://schemas.microsoft.com/office/mac/drawingml/2011/main" xmlns:lc="http://schemas.openxmlformats.org/drawingml/2006/lockedCanvas"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rsidR="004F50B5" w:rsidRPr="00AA089B" w:rsidRDefault="004F50B5" w:rsidP="00C13E19">
                            <w:pPr>
                              <w:pStyle w:val="Logo"/>
                            </w:pPr>
                            <w:r>
                              <w:rPr>
                                <w:lang w:bidi="fr-FR"/>
                              </w:rPr>
                              <w:t>Installation Serveur FOG</w:t>
                            </w:r>
                          </w:p>
                        </w:txbxContent>
                      </wps:txbx>
                      <wps:bodyPr wrap="square" lIns="19050" tIns="19050" rIns="19050" bIns="19050" anchor="ctr">
                        <a:spAutoFit/>
                      </wps:bodyPr>
                    </wps:wsp>
                  </a:graphicData>
                </a:graphic>
              </wp:inline>
            </w:drawing>
          </mc:Choice>
          <mc:Fallback>
            <w:pict>
              <v:rect w14:anchorId="5FA75805" id="Forme 61" o:spid="_x0000_s1028" style="width:457.5pt;height:3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" filled="f" strokecolor="white [3212]" strokeweight="3pt">
                <v:stroke miterlimit="4"/>
                <v:textbox style="mso-fit-shape-to-text:t" inset="1.5pt,1.5pt,1.5pt,1.5pt">
                  <w:txbxContent>
                    <w:p w:rsidR="004F50B5" w:rsidRPr="00AA089B" w:rsidRDefault="004F50B5" w:rsidP="00C13E19">
                      <w:pPr>
                        <w:pStyle w:val="Logo"/>
                      </w:pPr>
                      <w:r>
                        <w:rPr>
                          <w:lang w:bidi="fr-FR"/>
                        </w:rPr>
                        <w:t>Installation Serveur FOG</w:t>
                      </w:r>
                    </w:p>
                  </w:txbxContent>
                </v:textbox>
                <w10:anchorlock/>
              </v:rect>
            </w:pict>
          </mc:Fallback>
        </mc:AlternateContent>
      </w:r>
    </w:p>
    <w:p w:rsidR="00C10969" w:rsidRDefault="00C10969" w:rsidP="00A6783B">
      <w:pPr>
        <w:pStyle w:val="Signature"/>
        <w:rPr>
          <w:color w:val="000000" w:themeColor="text1"/>
        </w:rPr>
      </w:pPr>
    </w:p>
    <w:p w:rsidR="00C13E19" w:rsidRDefault="00C13E19" w:rsidP="00A6783B">
      <w:pPr>
        <w:pStyle w:val="Signature"/>
        <w:rPr>
          <w:color w:val="000000" w:themeColor="text1"/>
        </w:rPr>
      </w:pPr>
    </w:p>
    <w:p w:rsidR="00F24DAD" w:rsidRDefault="00C10969" w:rsidP="00A6783B">
      <w:pPr>
        <w:pStyle w:val="Signature"/>
        <w:rPr>
          <w:color w:val="000000" w:themeColor="text1"/>
        </w:rPr>
      </w:pPr>
      <w:r w:rsidRPr="00C13E19">
        <w:rPr>
          <w:noProof/>
          <w:color w:val="000000" w:themeColor="text1"/>
        </w:rPr>
        <mc:AlternateContent>
          <mc:Choice Requires="wps">
            <w:drawing>
              <wp:anchor distT="0" distB="0" distL="114300" distR="114300" simplePos="0" relativeHeight="251778560" behindDoc="0" locked="0" layoutInCell="1" allowOverlap="1">
                <wp:simplePos x="0" y="0"/>
                <wp:positionH relativeFrom="margin">
                  <wp:align>right</wp:align>
                </wp:positionH>
                <wp:positionV relativeFrom="paragraph">
                  <wp:posOffset>7459</wp:posOffset>
                </wp:positionV>
                <wp:extent cx="6536690" cy="8202304"/>
                <wp:effectExtent l="0" t="0" r="16510" b="2730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8202304"/>
                        </a:xfrm>
                        <a:prstGeom prst="rect">
                          <a:avLst/>
                        </a:prstGeom>
                        <a:solidFill>
                          <a:srgbClr val="FFFFFF"/>
                        </a:solidFill>
                        <a:ln w="9525">
                          <a:solidFill>
                            <a:srgbClr val="000000"/>
                          </a:solidFill>
                          <a:miter lim="800000"/>
                          <a:headEnd/>
                          <a:tailEnd/>
                        </a:ln>
                      </wps:spPr>
                      <wps:txbx>
                        <w:txbxContent>
                          <w:p w:rsidR="004F50B5" w:rsidRPr="003B3971" w:rsidRDefault="004F50B5" w:rsidP="00F8332C">
                            <w:pPr>
                              <w:pStyle w:val="Titre1"/>
                              <w:rPr>
                                <w:b/>
                                <w:color w:val="0D0D0D" w:themeColor="text1" w:themeTint="F2"/>
                                <w:sz w:val="22"/>
                                <w:u w:val="single"/>
                              </w:rPr>
                            </w:pPr>
                            <w:bookmarkStart w:id="1" w:name="_Toc163145441"/>
                            <w:bookmarkStart w:id="2" w:name="_Toc163145796"/>
                            <w:bookmarkStart w:id="3" w:name="_Toc163145911"/>
                            <w:bookmarkStart w:id="4" w:name="_Toc163765738"/>
                            <w:bookmarkStart w:id="5" w:name="_Toc163765743"/>
                            <w:bookmarkStart w:id="6" w:name="_Toc163766194"/>
                            <w:r w:rsidRPr="003B3971">
                              <w:rPr>
                                <w:b/>
                                <w:color w:val="0D0D0D" w:themeColor="text1" w:themeTint="F2"/>
                                <w:sz w:val="22"/>
                                <w:u w:val="single"/>
                              </w:rPr>
                              <w:t>Etapes 1 : j’importe une VM Debian 12.0 en guise de futur serveur FOG</w:t>
                            </w:r>
                            <w:bookmarkEnd w:id="1"/>
                            <w:bookmarkEnd w:id="2"/>
                            <w:bookmarkEnd w:id="3"/>
                            <w:bookmarkEnd w:id="4"/>
                            <w:bookmarkEnd w:id="5"/>
                            <w:bookmarkEnd w:id="6"/>
                            <w:r w:rsidRPr="003B3971">
                              <w:rPr>
                                <w:b/>
                                <w:color w:val="0D0D0D" w:themeColor="text1" w:themeTint="F2"/>
                                <w:sz w:val="22"/>
                                <w:u w:val="single"/>
                              </w:rPr>
                              <w:t xml:space="preserve"> </w:t>
                            </w:r>
                          </w:p>
                          <w:p w:rsidR="004F50B5" w:rsidRDefault="004F50B5" w:rsidP="00C10969">
                            <w:pPr>
                              <w:pStyle w:val="Signature"/>
                              <w:rPr>
                                <w:b w:val="0"/>
                                <w:color w:val="000000" w:themeColor="text1"/>
                                <w:u w:val="single"/>
                              </w:rPr>
                            </w:pPr>
                          </w:p>
                          <w:p w:rsidR="004F50B5" w:rsidRDefault="004F50B5" w:rsidP="008C0E73">
                            <w:pPr>
                              <w:pStyle w:val="Signature"/>
                              <w:rPr>
                                <w:b w:val="0"/>
                                <w:color w:val="000000" w:themeColor="text1"/>
                                <w:u w:val="single"/>
                              </w:rPr>
                            </w:pPr>
                            <w:r>
                              <w:rPr>
                                <w:b w:val="0"/>
                                <w:color w:val="000000" w:themeColor="text1"/>
                                <w:u w:val="single"/>
                              </w:rPr>
                              <w:t>Je clique sur importer un appareil virtuel</w:t>
                            </w:r>
                          </w:p>
                          <w:p w:rsidR="004F50B5" w:rsidRDefault="004F50B5" w:rsidP="00C10969">
                            <w:pPr>
                              <w:pStyle w:val="Signature"/>
                              <w:rPr>
                                <w:b w:val="0"/>
                                <w:color w:val="000000" w:themeColor="text1"/>
                                <w:u w:val="single"/>
                              </w:rPr>
                            </w:pPr>
                          </w:p>
                          <w:p w:rsidR="004F50B5" w:rsidRDefault="004F50B5" w:rsidP="00C10969">
                            <w:pPr>
                              <w:pStyle w:val="Signature"/>
                              <w:rPr>
                                <w:b w:val="0"/>
                                <w:color w:val="000000" w:themeColor="text1"/>
                                <w:u w:val="single"/>
                              </w:rPr>
                            </w:pPr>
                            <w:r>
                              <w:rPr>
                                <w:b w:val="0"/>
                                <w:noProof/>
                                <w:color w:val="000000" w:themeColor="text1"/>
                                <w:u w:val="single"/>
                              </w:rPr>
                              <w:drawing>
                                <wp:inline distT="0" distB="0" distL="0" distR="0">
                                  <wp:extent cx="1842447" cy="1007933"/>
                                  <wp:effectExtent l="0" t="0" r="5715" b="190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58190" cy="1016546"/>
                                          </a:xfrm>
                                          <a:prstGeom prst="rect">
                                            <a:avLst/>
                                          </a:prstGeom>
                                          <a:noFill/>
                                          <a:ln>
                                            <a:noFill/>
                                          </a:ln>
                                        </pic:spPr>
                                      </pic:pic>
                                    </a:graphicData>
                                  </a:graphic>
                                </wp:inline>
                              </w:drawing>
                            </w:r>
                          </w:p>
                          <w:p w:rsidR="004F50B5" w:rsidRDefault="004F50B5" w:rsidP="00C10969">
                            <w:pPr>
                              <w:pStyle w:val="Signature"/>
                              <w:rPr>
                                <w:b w:val="0"/>
                                <w:color w:val="000000" w:themeColor="text1"/>
                                <w:u w:val="single"/>
                              </w:rPr>
                            </w:pPr>
                          </w:p>
                          <w:p w:rsidR="004F50B5" w:rsidRDefault="004F50B5" w:rsidP="00C10969">
                            <w:pPr>
                              <w:pStyle w:val="Signature"/>
                              <w:rPr>
                                <w:b w:val="0"/>
                                <w:color w:val="000000" w:themeColor="text1"/>
                                <w:u w:val="single"/>
                              </w:rPr>
                            </w:pPr>
                            <w:r>
                              <w:rPr>
                                <w:b w:val="0"/>
                                <w:color w:val="000000" w:themeColor="text1"/>
                                <w:u w:val="single"/>
                              </w:rPr>
                              <w:t xml:space="preserve">Suivant </w:t>
                            </w:r>
                          </w:p>
                          <w:p w:rsidR="004F50B5" w:rsidRDefault="004F50B5" w:rsidP="00C10969">
                            <w:pPr>
                              <w:pStyle w:val="Signature"/>
                              <w:rPr>
                                <w:b w:val="0"/>
                                <w:color w:val="000000" w:themeColor="text1"/>
                                <w:u w:val="single"/>
                              </w:rPr>
                            </w:pPr>
                            <w:r>
                              <w:rPr>
                                <w:b w:val="0"/>
                                <w:color w:val="000000" w:themeColor="text1"/>
                                <w:u w:val="single"/>
                              </w:rPr>
                              <w:br/>
                            </w:r>
                            <w:r>
                              <w:rPr>
                                <w:noProof/>
                              </w:rPr>
                              <w:drawing>
                                <wp:inline distT="0" distB="0" distL="0" distR="0" wp14:anchorId="2A0C3F2F" wp14:editId="0AF6B8ED">
                                  <wp:extent cx="4400114" cy="1343550"/>
                                  <wp:effectExtent l="0" t="0" r="635"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32667" cy="1353490"/>
                                          </a:xfrm>
                                          <a:prstGeom prst="rect">
                                            <a:avLst/>
                                          </a:prstGeom>
                                        </pic:spPr>
                                      </pic:pic>
                                    </a:graphicData>
                                  </a:graphic>
                                </wp:inline>
                              </w:drawing>
                            </w:r>
                          </w:p>
                          <w:p w:rsidR="004F50B5" w:rsidRDefault="004F50B5" w:rsidP="00C10969">
                            <w:pPr>
                              <w:pStyle w:val="Signature"/>
                              <w:rPr>
                                <w:b w:val="0"/>
                                <w:color w:val="000000" w:themeColor="text1"/>
                                <w:u w:val="single"/>
                              </w:rPr>
                            </w:pPr>
                          </w:p>
                          <w:p w:rsidR="004F50B5" w:rsidRDefault="004F50B5" w:rsidP="00C10969">
                            <w:pPr>
                              <w:pStyle w:val="Signature"/>
                              <w:rPr>
                                <w:b w:val="0"/>
                                <w:color w:val="000000" w:themeColor="text1"/>
                                <w:u w:val="single"/>
                              </w:rPr>
                            </w:pPr>
                            <w:r>
                              <w:rPr>
                                <w:b w:val="0"/>
                                <w:color w:val="000000" w:themeColor="text1"/>
                                <w:u w:val="single"/>
                              </w:rPr>
                              <w:t xml:space="preserve">Suivant </w:t>
                            </w:r>
                          </w:p>
                          <w:p w:rsidR="004F50B5" w:rsidRDefault="004F50B5" w:rsidP="00C10969">
                            <w:pPr>
                              <w:pStyle w:val="Signature"/>
                              <w:rPr>
                                <w:b w:val="0"/>
                                <w:color w:val="000000" w:themeColor="text1"/>
                                <w:u w:val="single"/>
                              </w:rPr>
                            </w:pPr>
                          </w:p>
                          <w:p w:rsidR="004F50B5" w:rsidRDefault="004F50B5" w:rsidP="00C10969">
                            <w:pPr>
                              <w:pStyle w:val="Signature"/>
                              <w:rPr>
                                <w:b w:val="0"/>
                                <w:color w:val="000000" w:themeColor="text1"/>
                                <w:u w:val="single"/>
                              </w:rPr>
                            </w:pPr>
                            <w:r>
                              <w:rPr>
                                <w:noProof/>
                              </w:rPr>
                              <w:drawing>
                                <wp:inline distT="0" distB="0" distL="0" distR="0" wp14:anchorId="0F698AD2" wp14:editId="799C40D9">
                                  <wp:extent cx="1958801" cy="1273848"/>
                                  <wp:effectExtent l="0" t="0" r="3810" b="254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66211" cy="1278667"/>
                                          </a:xfrm>
                                          <a:prstGeom prst="rect">
                                            <a:avLst/>
                                          </a:prstGeom>
                                        </pic:spPr>
                                      </pic:pic>
                                    </a:graphicData>
                                  </a:graphic>
                                </wp:inline>
                              </w:drawing>
                            </w:r>
                          </w:p>
                          <w:p w:rsidR="004F50B5" w:rsidRDefault="004F50B5" w:rsidP="00C10969">
                            <w:pPr>
                              <w:pStyle w:val="Signature"/>
                              <w:rPr>
                                <w:b w:val="0"/>
                                <w:color w:val="000000" w:themeColor="text1"/>
                                <w:u w:val="single"/>
                              </w:rPr>
                            </w:pPr>
                          </w:p>
                          <w:p w:rsidR="004F50B5" w:rsidRPr="00C10969" w:rsidRDefault="004F50B5" w:rsidP="00C10969">
                            <w:pPr>
                              <w:pStyle w:val="Signature"/>
                              <w:rPr>
                                <w:b w:val="0"/>
                                <w:color w:val="000000" w:themeColor="text1"/>
                                <w:u w:val="single"/>
                              </w:rPr>
                            </w:pPr>
                            <w:r>
                              <w:rPr>
                                <w:b w:val="0"/>
                                <w:color w:val="000000" w:themeColor="text1"/>
                                <w:u w:val="single"/>
                              </w:rPr>
                              <w:t>Je lance la machine</w:t>
                            </w:r>
                          </w:p>
                          <w:p w:rsidR="004F50B5" w:rsidRDefault="004F50B5" w:rsidP="00C10969">
                            <w:pPr>
                              <w:jc w:val="center"/>
                            </w:pPr>
                            <w:r>
                              <w:rPr>
                                <w:noProof/>
                              </w:rPr>
                              <w:drawing>
                                <wp:inline distT="0" distB="0" distL="0" distR="0" wp14:anchorId="535427E4" wp14:editId="5E8B3702">
                                  <wp:extent cx="5225804" cy="502602"/>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07372" cy="510447"/>
                                          </a:xfrm>
                                          <a:prstGeom prst="rect">
                                            <a:avLst/>
                                          </a:prstGeom>
                                        </pic:spPr>
                                      </pic:pic>
                                    </a:graphicData>
                                  </a:graphic>
                                </wp:inline>
                              </w:drawing>
                            </w:r>
                          </w:p>
                          <w:p w:rsidR="004F50B5" w:rsidRDefault="004F50B5" w:rsidP="00C10969">
                            <w:pPr>
                              <w:jc w:val="cente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id="_x0000_s1029" type="#_x0000_t202" style="position:absolute;left:0;text-align:left;margin-left:463.5pt;margin-top:.6pt;width:514.7pt;height:645.85pt;z-index:2517785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">
                <v:textbox>
                  <w:txbxContent>
                    <w:p w:rsidR="004F50B5" w:rsidRPr="003B3971" w:rsidRDefault="004F50B5" w:rsidP="00F8332C">
                      <w:pPr>
                        <w:pStyle w:val="Titre1"/>
                        <w:rPr>
                          <w:b/>
                          <w:color w:val="0D0D0D" w:themeColor="text1" w:themeTint="F2"/>
                          <w:sz w:val="22"/>
                          <w:u w:val="single"/>
                        </w:rPr>
                      </w:pPr>
                      <w:bookmarkStart w:id="9" w:name="_Toc163145441"/>
                      <w:bookmarkStart w:id="10" w:name="_Toc163145796"/>
                      <w:bookmarkStart w:id="11" w:name="_Toc163145911"/>
                      <w:bookmarkStart w:id="12" w:name="_Toc163765738"/>
                      <w:bookmarkStart w:id="13" w:name="_Toc163765743"/>
                      <w:bookmarkStart w:id="14" w:name="_Toc163766194"/>
                      <w:r w:rsidRPr="003B3971">
                        <w:rPr>
                          <w:b/>
                          <w:color w:val="0D0D0D" w:themeColor="text1" w:themeTint="F2"/>
                          <w:sz w:val="22"/>
                          <w:u w:val="single"/>
                        </w:rPr>
                        <w:t>Etapes 1 : j’importe une VM Debian 12.0 en guise de futur serveur FOG</w:t>
                      </w:r>
                      <w:bookmarkEnd w:id="9"/>
                      <w:bookmarkEnd w:id="10"/>
                      <w:bookmarkEnd w:id="11"/>
                      <w:bookmarkEnd w:id="12"/>
                      <w:bookmarkEnd w:id="13"/>
                      <w:bookmarkEnd w:id="14"/>
                      <w:r w:rsidRPr="003B3971">
                        <w:rPr>
                          <w:b/>
                          <w:color w:val="0D0D0D" w:themeColor="text1" w:themeTint="F2"/>
                          <w:sz w:val="22"/>
                          <w:u w:val="single"/>
                        </w:rPr>
                        <w:t xml:space="preserve"> </w:t>
                      </w:r>
                    </w:p>
                    <w:p w:rsidR="004F50B5" w:rsidRDefault="004F50B5" w:rsidP="00C10969">
                      <w:pPr>
                        <w:pStyle w:val="Signature"/>
                        <w:rPr>
                          <w:b w:val="0"/>
                          <w:color w:val="000000" w:themeColor="text1"/>
                          <w:u w:val="single"/>
                        </w:rPr>
                      </w:pPr>
                    </w:p>
                    <w:p w:rsidR="004F50B5" w:rsidRDefault="004F50B5" w:rsidP="008C0E73">
                      <w:pPr>
                        <w:pStyle w:val="Signature"/>
                        <w:rPr>
                          <w:b w:val="0"/>
                          <w:color w:val="000000" w:themeColor="text1"/>
                          <w:u w:val="single"/>
                        </w:rPr>
                      </w:pPr>
                      <w:r>
                        <w:rPr>
                          <w:b w:val="0"/>
                          <w:color w:val="000000" w:themeColor="text1"/>
                          <w:u w:val="single"/>
                        </w:rPr>
                        <w:t>Je clique sur importer un appareil virtuel</w:t>
                      </w:r>
                    </w:p>
                    <w:p w:rsidR="004F50B5" w:rsidRDefault="004F50B5" w:rsidP="00C10969">
                      <w:pPr>
                        <w:pStyle w:val="Signature"/>
                        <w:rPr>
                          <w:b w:val="0"/>
                          <w:color w:val="000000" w:themeColor="text1"/>
                          <w:u w:val="single"/>
                        </w:rPr>
                      </w:pPr>
                    </w:p>
                    <w:p w:rsidR="004F50B5" w:rsidRDefault="004F50B5" w:rsidP="00C10969">
                      <w:pPr>
                        <w:pStyle w:val="Signature"/>
                        <w:rPr>
                          <w:b w:val="0"/>
                          <w:color w:val="000000" w:themeColor="text1"/>
                          <w:u w:val="single"/>
                        </w:rPr>
                      </w:pPr>
                      <w:r>
                        <w:rPr>
                          <w:b w:val="0"/>
                          <w:noProof/>
                          <w:color w:val="000000" w:themeColor="text1"/>
                          <w:u w:val="single"/>
                        </w:rPr>
                        <w:drawing>
                          <wp:inline distT="0" distB="0" distL="0" distR="0">
                            <wp:extent cx="1842447" cy="1007933"/>
                            <wp:effectExtent l="0" t="0" r="5715" b="190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58190" cy="1016546"/>
                                    </a:xfrm>
                                    <a:prstGeom prst="rect">
                                      <a:avLst/>
                                    </a:prstGeom>
                                    <a:noFill/>
                                    <a:ln>
                                      <a:noFill/>
                                    </a:ln>
                                  </pic:spPr>
                                </pic:pic>
                              </a:graphicData>
                            </a:graphic>
                          </wp:inline>
                        </w:drawing>
                      </w:r>
                    </w:p>
                    <w:p w:rsidR="004F50B5" w:rsidRDefault="004F50B5" w:rsidP="00C10969">
                      <w:pPr>
                        <w:pStyle w:val="Signature"/>
                        <w:rPr>
                          <w:b w:val="0"/>
                          <w:color w:val="000000" w:themeColor="text1"/>
                          <w:u w:val="single"/>
                        </w:rPr>
                      </w:pPr>
                    </w:p>
                    <w:p w:rsidR="004F50B5" w:rsidRDefault="004F50B5" w:rsidP="00C10969">
                      <w:pPr>
                        <w:pStyle w:val="Signature"/>
                        <w:rPr>
                          <w:b w:val="0"/>
                          <w:color w:val="000000" w:themeColor="text1"/>
                          <w:u w:val="single"/>
                        </w:rPr>
                      </w:pPr>
                      <w:r>
                        <w:rPr>
                          <w:b w:val="0"/>
                          <w:color w:val="000000" w:themeColor="text1"/>
                          <w:u w:val="single"/>
                        </w:rPr>
                        <w:t xml:space="preserve">Suivant </w:t>
                      </w:r>
                    </w:p>
                    <w:p w:rsidR="004F50B5" w:rsidRDefault="004F50B5" w:rsidP="00C10969">
                      <w:pPr>
                        <w:pStyle w:val="Signature"/>
                        <w:rPr>
                          <w:b w:val="0"/>
                          <w:color w:val="000000" w:themeColor="text1"/>
                          <w:u w:val="single"/>
                        </w:rPr>
                      </w:pPr>
                      <w:r>
                        <w:rPr>
                          <w:b w:val="0"/>
                          <w:color w:val="000000" w:themeColor="text1"/>
                          <w:u w:val="single"/>
                        </w:rPr>
                        <w:br/>
                      </w:r>
                      <w:r>
                        <w:rPr>
                          <w:noProof/>
                        </w:rPr>
                        <w:drawing>
                          <wp:inline distT="0" distB="0" distL="0" distR="0" wp14:anchorId="2A0C3F2F" wp14:editId="0AF6B8ED">
                            <wp:extent cx="4400114" cy="1343550"/>
                            <wp:effectExtent l="0" t="0" r="635"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32667" cy="1353490"/>
                                    </a:xfrm>
                                    <a:prstGeom prst="rect">
                                      <a:avLst/>
                                    </a:prstGeom>
                                  </pic:spPr>
                                </pic:pic>
                              </a:graphicData>
                            </a:graphic>
                          </wp:inline>
                        </w:drawing>
                      </w:r>
                    </w:p>
                    <w:p w:rsidR="004F50B5" w:rsidRDefault="004F50B5" w:rsidP="00C10969">
                      <w:pPr>
                        <w:pStyle w:val="Signature"/>
                        <w:rPr>
                          <w:b w:val="0"/>
                          <w:color w:val="000000" w:themeColor="text1"/>
                          <w:u w:val="single"/>
                        </w:rPr>
                      </w:pPr>
                    </w:p>
                    <w:p w:rsidR="004F50B5" w:rsidRDefault="004F50B5" w:rsidP="00C10969">
                      <w:pPr>
                        <w:pStyle w:val="Signature"/>
                        <w:rPr>
                          <w:b w:val="0"/>
                          <w:color w:val="000000" w:themeColor="text1"/>
                          <w:u w:val="single"/>
                        </w:rPr>
                      </w:pPr>
                      <w:r>
                        <w:rPr>
                          <w:b w:val="0"/>
                          <w:color w:val="000000" w:themeColor="text1"/>
                          <w:u w:val="single"/>
                        </w:rPr>
                        <w:t xml:space="preserve">Suivant </w:t>
                      </w:r>
                    </w:p>
                    <w:p w:rsidR="004F50B5" w:rsidRDefault="004F50B5" w:rsidP="00C10969">
                      <w:pPr>
                        <w:pStyle w:val="Signature"/>
                        <w:rPr>
                          <w:b w:val="0"/>
                          <w:color w:val="000000" w:themeColor="text1"/>
                          <w:u w:val="single"/>
                        </w:rPr>
                      </w:pPr>
                    </w:p>
                    <w:p w:rsidR="004F50B5" w:rsidRDefault="004F50B5" w:rsidP="00C10969">
                      <w:pPr>
                        <w:pStyle w:val="Signature"/>
                        <w:rPr>
                          <w:b w:val="0"/>
                          <w:color w:val="000000" w:themeColor="text1"/>
                          <w:u w:val="single"/>
                        </w:rPr>
                      </w:pPr>
                      <w:r>
                        <w:rPr>
                          <w:noProof/>
                        </w:rPr>
                        <w:drawing>
                          <wp:inline distT="0" distB="0" distL="0" distR="0" wp14:anchorId="0F698AD2" wp14:editId="799C40D9">
                            <wp:extent cx="1958801" cy="1273848"/>
                            <wp:effectExtent l="0" t="0" r="3810" b="254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66211" cy="1278667"/>
                                    </a:xfrm>
                                    <a:prstGeom prst="rect">
                                      <a:avLst/>
                                    </a:prstGeom>
                                  </pic:spPr>
                                </pic:pic>
                              </a:graphicData>
                            </a:graphic>
                          </wp:inline>
                        </w:drawing>
                      </w:r>
                    </w:p>
                    <w:p w:rsidR="004F50B5" w:rsidRDefault="004F50B5" w:rsidP="00C10969">
                      <w:pPr>
                        <w:pStyle w:val="Signature"/>
                        <w:rPr>
                          <w:b w:val="0"/>
                          <w:color w:val="000000" w:themeColor="text1"/>
                          <w:u w:val="single"/>
                        </w:rPr>
                      </w:pPr>
                    </w:p>
                    <w:p w:rsidR="004F50B5" w:rsidRPr="00C10969" w:rsidRDefault="004F50B5" w:rsidP="00C10969">
                      <w:pPr>
                        <w:pStyle w:val="Signature"/>
                        <w:rPr>
                          <w:b w:val="0"/>
                          <w:color w:val="000000" w:themeColor="text1"/>
                          <w:u w:val="single"/>
                        </w:rPr>
                      </w:pPr>
                      <w:r>
                        <w:rPr>
                          <w:b w:val="0"/>
                          <w:color w:val="000000" w:themeColor="text1"/>
                          <w:u w:val="single"/>
                        </w:rPr>
                        <w:t>Je lance la machine</w:t>
                      </w:r>
                    </w:p>
                    <w:p w:rsidR="004F50B5" w:rsidRDefault="004F50B5" w:rsidP="00C10969">
                      <w:pPr>
                        <w:jc w:val="center"/>
                      </w:pPr>
                      <w:r>
                        <w:rPr>
                          <w:noProof/>
                        </w:rPr>
                        <w:drawing>
                          <wp:inline distT="0" distB="0" distL="0" distR="0" wp14:anchorId="535427E4" wp14:editId="5E8B3702">
                            <wp:extent cx="5225804" cy="502602"/>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07372" cy="510447"/>
                                    </a:xfrm>
                                    <a:prstGeom prst="rect">
                                      <a:avLst/>
                                    </a:prstGeom>
                                  </pic:spPr>
                                </pic:pic>
                              </a:graphicData>
                            </a:graphic>
                          </wp:inline>
                        </w:drawing>
                      </w:r>
                    </w:p>
                    <w:p w:rsidR="004F50B5" w:rsidRDefault="004F50B5" w:rsidP="00C10969">
                      <w:pPr>
                        <w:jc w:val="center"/>
                      </w:pPr>
                    </w:p>
                  </w:txbxContent>
                </v:textbox>
                <w10:wrap anchorx="margin"/>
              </v:shape>
            </w:pict>
          </mc:Fallback>
        </mc:AlternateContent>
      </w:r>
    </w:p>
    <w:p w:rsidR="00C13E19" w:rsidRDefault="00C13E19" w:rsidP="00C13E19">
      <w:pPr>
        <w:pStyle w:val="Signature"/>
        <w:jc w:val="center"/>
        <w:rPr>
          <w:color w:val="000000" w:themeColor="text1"/>
        </w:rPr>
      </w:pPr>
    </w:p>
    <w:p w:rsidR="00C13E19" w:rsidRDefault="00C13E19" w:rsidP="00C13E19">
      <w:pPr>
        <w:pStyle w:val="Signature"/>
        <w:rPr>
          <w:color w:val="000000" w:themeColor="text1"/>
        </w:rPr>
      </w:pPr>
    </w:p>
    <w:p w:rsidR="00C13E19" w:rsidRDefault="00C13E19" w:rsidP="00C13E19">
      <w:pPr>
        <w:pStyle w:val="Signature"/>
        <w:rPr>
          <w:color w:val="000000" w:themeColor="text1"/>
        </w:rPr>
      </w:pPr>
    </w:p>
    <w:p w:rsidR="00C13E19" w:rsidRDefault="00C13E19"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3B3971" w:rsidRDefault="003B3971"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C0E73" w:rsidRDefault="008C0E73" w:rsidP="00C13E19">
      <w:pPr>
        <w:pStyle w:val="Signature"/>
        <w:jc w:val="center"/>
        <w:rPr>
          <w:color w:val="000000" w:themeColor="text1"/>
        </w:rPr>
      </w:pPr>
    </w:p>
    <w:p w:rsidR="0089068F" w:rsidRDefault="00C10969" w:rsidP="00C13E19">
      <w:pPr>
        <w:pStyle w:val="Signature"/>
        <w:jc w:val="center"/>
        <w:rPr>
          <w:color w:val="000000" w:themeColor="text1"/>
        </w:rPr>
      </w:pPr>
      <w:r w:rsidRPr="00C13E19">
        <w:rPr>
          <w:noProof/>
          <w:color w:val="000000" w:themeColor="text1"/>
        </w:rPr>
        <w:lastRenderedPageBreak/>
        <mc:AlternateContent>
          <mc:Choice Requires="wps">
            <w:drawing>
              <wp:anchor distT="0" distB="0" distL="114300" distR="114300" simplePos="0" relativeHeight="251780608" behindDoc="0" locked="0" layoutInCell="1" allowOverlap="1" wp14:anchorId="03577EB2" wp14:editId="4EA42192">
                <wp:simplePos x="0" y="0"/>
                <wp:positionH relativeFrom="margin">
                  <wp:align>right</wp:align>
                </wp:positionH>
                <wp:positionV relativeFrom="paragraph">
                  <wp:posOffset>113655</wp:posOffset>
                </wp:positionV>
                <wp:extent cx="6536690" cy="2886501"/>
                <wp:effectExtent l="0" t="0" r="16510" b="28575"/>
                <wp:wrapNone/>
                <wp:docPr id="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2886501"/>
                        </a:xfrm>
                        <a:prstGeom prst="rect">
                          <a:avLst/>
                        </a:prstGeom>
                        <a:solidFill>
                          <a:srgbClr val="FFFFFF"/>
                        </a:solidFill>
                        <a:ln w="9525">
                          <a:solidFill>
                            <a:srgbClr val="000000"/>
                          </a:solidFill>
                          <a:miter lim="800000"/>
                          <a:headEnd/>
                          <a:tailEnd/>
                        </a:ln>
                      </wps:spPr>
                      <wps:txbx>
                        <w:txbxContent>
                          <w:p w:rsidR="004F50B5" w:rsidRDefault="004F50B5" w:rsidP="00C10969">
                            <w:pPr>
                              <w:pStyle w:val="Signature"/>
                              <w:rPr>
                                <w:b w:val="0"/>
                                <w:color w:val="000000" w:themeColor="text1"/>
                                <w:u w:val="single"/>
                              </w:rPr>
                            </w:pPr>
                            <w:bookmarkStart w:id="7" w:name="_Toc163145797"/>
                            <w:bookmarkStart w:id="8" w:name="_Toc163145912"/>
                            <w:bookmarkStart w:id="9" w:name="_Toc163765739"/>
                            <w:bookmarkStart w:id="10" w:name="_Toc163765744"/>
                            <w:bookmarkStart w:id="11" w:name="_Toc163766195"/>
                            <w:r w:rsidRPr="003B3971">
                              <w:rPr>
                                <w:rStyle w:val="Titre1Car"/>
                                <w:color w:val="0D0D0D" w:themeColor="text1" w:themeTint="F2"/>
                                <w:sz w:val="24"/>
                                <w:u w:val="single"/>
                              </w:rPr>
                              <w:t>Etapes 2 : je mets à jour et configure une IP fixe</w:t>
                            </w:r>
                            <w:bookmarkEnd w:id="7"/>
                            <w:bookmarkEnd w:id="8"/>
                            <w:bookmarkEnd w:id="9"/>
                            <w:bookmarkEnd w:id="10"/>
                            <w:bookmarkEnd w:id="11"/>
                            <w:r w:rsidRPr="003B3971">
                              <w:rPr>
                                <w:rStyle w:val="Titre1Car"/>
                                <w:color w:val="0D0D0D" w:themeColor="text1" w:themeTint="F2"/>
                                <w:sz w:val="24"/>
                                <w:u w:val="single"/>
                              </w:rPr>
                              <w:t xml:space="preserve"> </w:t>
                            </w:r>
                            <w:r>
                              <w:rPr>
                                <w:b w:val="0"/>
                                <w:color w:val="000000" w:themeColor="text1"/>
                                <w:u w:val="single"/>
                              </w:rPr>
                              <w:br/>
                            </w:r>
                            <w:r>
                              <w:rPr>
                                <w:b w:val="0"/>
                                <w:color w:val="000000" w:themeColor="text1"/>
                                <w:u w:val="single"/>
                              </w:rPr>
                              <w:br/>
                              <w:t>mise à jour</w:t>
                            </w:r>
                            <w:r>
                              <w:rPr>
                                <w:b w:val="0"/>
                                <w:color w:val="000000" w:themeColor="text1"/>
                                <w:u w:val="single"/>
                              </w:rPr>
                              <w:br/>
                            </w:r>
                            <w:r>
                              <w:rPr>
                                <w:b w:val="0"/>
                                <w:color w:val="000000" w:themeColor="text1"/>
                                <w:u w:val="single"/>
                              </w:rPr>
                              <w:br/>
                            </w:r>
                            <w:r>
                              <w:rPr>
                                <w:noProof/>
                              </w:rPr>
                              <w:drawing>
                                <wp:inline distT="0" distB="0" distL="0" distR="0" wp14:anchorId="73D9A120" wp14:editId="5137B02A">
                                  <wp:extent cx="3009900" cy="1714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09900" cy="171450"/>
                                          </a:xfrm>
                                          <a:prstGeom prst="rect">
                                            <a:avLst/>
                                          </a:prstGeom>
                                        </pic:spPr>
                                      </pic:pic>
                                    </a:graphicData>
                                  </a:graphic>
                                </wp:inline>
                              </w:drawing>
                            </w:r>
                          </w:p>
                          <w:p w:rsidR="004F50B5" w:rsidRDefault="004F50B5" w:rsidP="00C10969">
                            <w:pPr>
                              <w:pStyle w:val="Signature"/>
                              <w:rPr>
                                <w:b w:val="0"/>
                                <w:color w:val="000000" w:themeColor="text1"/>
                                <w:u w:val="single"/>
                              </w:rPr>
                            </w:pPr>
                            <w:r>
                              <w:rPr>
                                <w:noProof/>
                              </w:rPr>
                              <w:drawing>
                                <wp:inline distT="0" distB="0" distL="0" distR="0" wp14:anchorId="641BF08B" wp14:editId="5A9C0C08">
                                  <wp:extent cx="2600325" cy="257175"/>
                                  <wp:effectExtent l="0" t="0" r="9525"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00325" cy="257175"/>
                                          </a:xfrm>
                                          <a:prstGeom prst="rect">
                                            <a:avLst/>
                                          </a:prstGeom>
                                        </pic:spPr>
                                      </pic:pic>
                                    </a:graphicData>
                                  </a:graphic>
                                </wp:inline>
                              </w:drawing>
                            </w:r>
                          </w:p>
                          <w:p w:rsidR="004F50B5" w:rsidRDefault="004F50B5" w:rsidP="00C10969">
                            <w:pPr>
                              <w:pStyle w:val="Signature"/>
                              <w:rPr>
                                <w:b w:val="0"/>
                                <w:color w:val="000000" w:themeColor="text1"/>
                                <w:u w:val="single"/>
                              </w:rPr>
                            </w:pPr>
                          </w:p>
                          <w:p w:rsidR="004F50B5" w:rsidRPr="00C10969" w:rsidRDefault="004F50B5" w:rsidP="00C10969">
                            <w:pPr>
                              <w:pStyle w:val="Signature"/>
                              <w:rPr>
                                <w:b w:val="0"/>
                                <w:color w:val="000000" w:themeColor="text1"/>
                                <w:u w:val="single"/>
                              </w:rPr>
                            </w:pPr>
                            <w:r>
                              <w:rPr>
                                <w:b w:val="0"/>
                                <w:color w:val="000000" w:themeColor="text1"/>
                                <w:u w:val="single"/>
                              </w:rPr>
                              <w:t>Dans le fichier « /</w:t>
                            </w:r>
                            <w:proofErr w:type="spellStart"/>
                            <w:r>
                              <w:rPr>
                                <w:b w:val="0"/>
                                <w:color w:val="000000" w:themeColor="text1"/>
                                <w:u w:val="single"/>
                              </w:rPr>
                              <w:t>etc</w:t>
                            </w:r>
                            <w:proofErr w:type="spellEnd"/>
                            <w:r>
                              <w:rPr>
                                <w:b w:val="0"/>
                                <w:color w:val="000000" w:themeColor="text1"/>
                                <w:u w:val="single"/>
                              </w:rPr>
                              <w:t>/network/interfaces » je lui mets une configuration IP</w:t>
                            </w:r>
                          </w:p>
                          <w:p w:rsidR="004F50B5" w:rsidRDefault="00F459DC" w:rsidP="00C10969">
                            <w:bookmarkStart w:id="12" w:name="_GoBack"/>
                            <w:r>
                              <w:rPr>
                                <w:noProof/>
                              </w:rPr>
                              <w:drawing>
                                <wp:inline distT="0" distB="0" distL="0" distR="0" wp14:anchorId="7F52804C" wp14:editId="6B6C1E95">
                                  <wp:extent cx="1895475" cy="914400"/>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895475" cy="914400"/>
                                          </a:xfrm>
                                          <a:prstGeom prst="rect">
                                            <a:avLst/>
                                          </a:prstGeom>
                                        </pic:spPr>
                                      </pic:pic>
                                    </a:graphicData>
                                  </a:graphic>
                                </wp:inline>
                              </w:drawing>
                            </w:r>
                            <w:bookmarkEnd w:id="12"/>
                          </w:p>
                          <w:p w:rsidR="004F50B5" w:rsidRDefault="004F50B5" w:rsidP="00C10969"/>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03577EB2" id="_x0000_t202" coordsize="21600,21600" o:spt="202" path="m,l,21600r21600,l21600,xe">
                <v:stroke joinstyle="miter"/>
                <v:path gradientshapeok="t" o:connecttype="rect"/>
              </v:shapetype>
              <v:shape id="_x0000_s1030" type="#_x0000_t202" style="position:absolute;left:0;text-align:left;margin-left:463.5pt;margin-top:8.95pt;width:514.7pt;height:227.3pt;z-index:2517806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">
                <v:textbox>
                  <w:txbxContent>
                    <w:p w:rsidR="004F50B5" w:rsidRDefault="004F50B5" w:rsidP="00C10969">
                      <w:pPr>
                        <w:pStyle w:val="Signature"/>
                        <w:rPr>
                          <w:b w:val="0"/>
                          <w:color w:val="000000" w:themeColor="text1"/>
                          <w:u w:val="single"/>
                        </w:rPr>
                      </w:pPr>
                      <w:bookmarkStart w:id="13" w:name="_Toc163145797"/>
                      <w:bookmarkStart w:id="14" w:name="_Toc163145912"/>
                      <w:bookmarkStart w:id="15" w:name="_Toc163765739"/>
                      <w:bookmarkStart w:id="16" w:name="_Toc163765744"/>
                      <w:bookmarkStart w:id="17" w:name="_Toc163766195"/>
                      <w:r w:rsidRPr="003B3971">
                        <w:rPr>
                          <w:rStyle w:val="Titre1Car"/>
                          <w:color w:val="0D0D0D" w:themeColor="text1" w:themeTint="F2"/>
                          <w:sz w:val="24"/>
                          <w:u w:val="single"/>
                        </w:rPr>
                        <w:t>Etapes 2 : je mets à jour et configure une IP fixe</w:t>
                      </w:r>
                      <w:bookmarkEnd w:id="13"/>
                      <w:bookmarkEnd w:id="14"/>
                      <w:bookmarkEnd w:id="15"/>
                      <w:bookmarkEnd w:id="16"/>
                      <w:bookmarkEnd w:id="17"/>
                      <w:r w:rsidRPr="003B3971">
                        <w:rPr>
                          <w:rStyle w:val="Titre1Car"/>
                          <w:color w:val="0D0D0D" w:themeColor="text1" w:themeTint="F2"/>
                          <w:sz w:val="24"/>
                          <w:u w:val="single"/>
                        </w:rPr>
                        <w:t xml:space="preserve"> </w:t>
                      </w:r>
                      <w:r>
                        <w:rPr>
                          <w:b w:val="0"/>
                          <w:color w:val="000000" w:themeColor="text1"/>
                          <w:u w:val="single"/>
                        </w:rPr>
                        <w:br/>
                      </w:r>
                      <w:r>
                        <w:rPr>
                          <w:b w:val="0"/>
                          <w:color w:val="000000" w:themeColor="text1"/>
                          <w:u w:val="single"/>
                        </w:rPr>
                        <w:br/>
                        <w:t>mise à jour</w:t>
                      </w:r>
                      <w:r>
                        <w:rPr>
                          <w:b w:val="0"/>
                          <w:color w:val="000000" w:themeColor="text1"/>
                          <w:u w:val="single"/>
                        </w:rPr>
                        <w:br/>
                      </w:r>
                      <w:r>
                        <w:rPr>
                          <w:b w:val="0"/>
                          <w:color w:val="000000" w:themeColor="text1"/>
                          <w:u w:val="single"/>
                        </w:rPr>
                        <w:br/>
                      </w:r>
                      <w:r>
                        <w:rPr>
                          <w:noProof/>
                        </w:rPr>
                        <w:drawing>
                          <wp:inline distT="0" distB="0" distL="0" distR="0" wp14:anchorId="73D9A120" wp14:editId="5137B02A">
                            <wp:extent cx="3009900" cy="1714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09900" cy="171450"/>
                                    </a:xfrm>
                                    <a:prstGeom prst="rect">
                                      <a:avLst/>
                                    </a:prstGeom>
                                  </pic:spPr>
                                </pic:pic>
                              </a:graphicData>
                            </a:graphic>
                          </wp:inline>
                        </w:drawing>
                      </w:r>
                    </w:p>
                    <w:p w:rsidR="004F50B5" w:rsidRDefault="004F50B5" w:rsidP="00C10969">
                      <w:pPr>
                        <w:pStyle w:val="Signature"/>
                        <w:rPr>
                          <w:b w:val="0"/>
                          <w:color w:val="000000" w:themeColor="text1"/>
                          <w:u w:val="single"/>
                        </w:rPr>
                      </w:pPr>
                      <w:r>
                        <w:rPr>
                          <w:noProof/>
                        </w:rPr>
                        <w:drawing>
                          <wp:inline distT="0" distB="0" distL="0" distR="0" wp14:anchorId="641BF08B" wp14:editId="5A9C0C08">
                            <wp:extent cx="2600325" cy="257175"/>
                            <wp:effectExtent l="0" t="0" r="9525"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00325" cy="257175"/>
                                    </a:xfrm>
                                    <a:prstGeom prst="rect">
                                      <a:avLst/>
                                    </a:prstGeom>
                                  </pic:spPr>
                                </pic:pic>
                              </a:graphicData>
                            </a:graphic>
                          </wp:inline>
                        </w:drawing>
                      </w:r>
                    </w:p>
                    <w:p w:rsidR="004F50B5" w:rsidRDefault="004F50B5" w:rsidP="00C10969">
                      <w:pPr>
                        <w:pStyle w:val="Signature"/>
                        <w:rPr>
                          <w:b w:val="0"/>
                          <w:color w:val="000000" w:themeColor="text1"/>
                          <w:u w:val="single"/>
                        </w:rPr>
                      </w:pPr>
                    </w:p>
                    <w:p w:rsidR="004F50B5" w:rsidRPr="00C10969" w:rsidRDefault="004F50B5" w:rsidP="00C10969">
                      <w:pPr>
                        <w:pStyle w:val="Signature"/>
                        <w:rPr>
                          <w:b w:val="0"/>
                          <w:color w:val="000000" w:themeColor="text1"/>
                          <w:u w:val="single"/>
                        </w:rPr>
                      </w:pPr>
                      <w:r>
                        <w:rPr>
                          <w:b w:val="0"/>
                          <w:color w:val="000000" w:themeColor="text1"/>
                          <w:u w:val="single"/>
                        </w:rPr>
                        <w:t>Dans le fichier « /</w:t>
                      </w:r>
                      <w:proofErr w:type="spellStart"/>
                      <w:r>
                        <w:rPr>
                          <w:b w:val="0"/>
                          <w:color w:val="000000" w:themeColor="text1"/>
                          <w:u w:val="single"/>
                        </w:rPr>
                        <w:t>etc</w:t>
                      </w:r>
                      <w:proofErr w:type="spellEnd"/>
                      <w:r>
                        <w:rPr>
                          <w:b w:val="0"/>
                          <w:color w:val="000000" w:themeColor="text1"/>
                          <w:u w:val="single"/>
                        </w:rPr>
                        <w:t>/network/interfaces » je lui mets une configuration IP</w:t>
                      </w:r>
                    </w:p>
                    <w:p w:rsidR="004F50B5" w:rsidRDefault="00F459DC" w:rsidP="00C10969">
                      <w:bookmarkStart w:id="18" w:name="_GoBack"/>
                      <w:r>
                        <w:rPr>
                          <w:noProof/>
                        </w:rPr>
                        <w:drawing>
                          <wp:inline distT="0" distB="0" distL="0" distR="0" wp14:anchorId="7F52804C" wp14:editId="6B6C1E95">
                            <wp:extent cx="1895475" cy="914400"/>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895475" cy="914400"/>
                                    </a:xfrm>
                                    <a:prstGeom prst="rect">
                                      <a:avLst/>
                                    </a:prstGeom>
                                  </pic:spPr>
                                </pic:pic>
                              </a:graphicData>
                            </a:graphic>
                          </wp:inline>
                        </w:drawing>
                      </w:r>
                      <w:bookmarkEnd w:id="18"/>
                    </w:p>
                    <w:p w:rsidR="004F50B5" w:rsidRDefault="004F50B5" w:rsidP="00C10969"/>
                  </w:txbxContent>
                </v:textbox>
                <w10:wrap anchorx="margin"/>
              </v:shape>
            </w:pict>
          </mc:Fallback>
        </mc:AlternateContent>
      </w: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noProof/>
        </w:rPr>
      </w:pPr>
    </w:p>
    <w:p w:rsidR="0089068F" w:rsidRDefault="0089068F" w:rsidP="00C13E19">
      <w:pPr>
        <w:pStyle w:val="Signature"/>
        <w:jc w:val="center"/>
        <w:rPr>
          <w:color w:val="000000" w:themeColor="text1"/>
        </w:rPr>
      </w:pPr>
    </w:p>
    <w:p w:rsidR="0089068F" w:rsidRDefault="00F8332C" w:rsidP="00C13E19">
      <w:pPr>
        <w:pStyle w:val="Signature"/>
        <w:jc w:val="center"/>
        <w:rPr>
          <w:color w:val="000000" w:themeColor="text1"/>
        </w:rPr>
      </w:pPr>
      <w:r w:rsidRPr="00C13E19">
        <w:rPr>
          <w:noProof/>
          <w:color w:val="000000" w:themeColor="text1"/>
        </w:rPr>
        <mc:AlternateContent>
          <mc:Choice Requires="wps">
            <w:drawing>
              <wp:anchor distT="0" distB="0" distL="114300" distR="114300" simplePos="0" relativeHeight="251782656" behindDoc="0" locked="0" layoutInCell="1" allowOverlap="1" wp14:anchorId="5112FCC4" wp14:editId="6077C1D2">
                <wp:simplePos x="0" y="0"/>
                <wp:positionH relativeFrom="margin">
                  <wp:align>right</wp:align>
                </wp:positionH>
                <wp:positionV relativeFrom="paragraph">
                  <wp:posOffset>6350</wp:posOffset>
                </wp:positionV>
                <wp:extent cx="6536690" cy="5683250"/>
                <wp:effectExtent l="0" t="0" r="16510" b="1270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5683250"/>
                        </a:xfrm>
                        <a:prstGeom prst="rect">
                          <a:avLst/>
                        </a:prstGeom>
                        <a:solidFill>
                          <a:srgbClr val="FFFFFF"/>
                        </a:solidFill>
                        <a:ln w="9525">
                          <a:solidFill>
                            <a:srgbClr val="000000"/>
                          </a:solidFill>
                          <a:miter lim="800000"/>
                          <a:headEnd/>
                          <a:tailEnd/>
                        </a:ln>
                      </wps:spPr>
                      <wps:txbx>
                        <w:txbxContent>
                          <w:p w:rsidR="004F50B5" w:rsidRPr="003B3971" w:rsidRDefault="004F50B5" w:rsidP="00F8332C">
                            <w:pPr>
                              <w:pStyle w:val="Titre1"/>
                              <w:rPr>
                                <w:b/>
                                <w:color w:val="0D0D0D" w:themeColor="text1" w:themeTint="F2"/>
                                <w:u w:val="single"/>
                              </w:rPr>
                            </w:pPr>
                            <w:bookmarkStart w:id="19" w:name="_Toc163145798"/>
                            <w:bookmarkStart w:id="20" w:name="_Toc163145913"/>
                            <w:bookmarkStart w:id="21" w:name="_Toc163765740"/>
                            <w:bookmarkStart w:id="22" w:name="_Toc163765745"/>
                            <w:bookmarkStart w:id="23" w:name="_Toc163766196"/>
                            <w:r w:rsidRPr="003B3971">
                              <w:rPr>
                                <w:b/>
                                <w:color w:val="0D0D0D" w:themeColor="text1" w:themeTint="F2"/>
                                <w:u w:val="single"/>
                              </w:rPr>
                              <w:t>Etapes 3 : Installation de FOG à l’aide de la documentation officiel</w:t>
                            </w:r>
                            <w:bookmarkEnd w:id="19"/>
                            <w:bookmarkEnd w:id="20"/>
                            <w:bookmarkEnd w:id="21"/>
                            <w:bookmarkEnd w:id="22"/>
                            <w:bookmarkEnd w:id="23"/>
                            <w:r w:rsidRPr="003B3971">
                              <w:rPr>
                                <w:b/>
                                <w:color w:val="0D0D0D" w:themeColor="text1" w:themeTint="F2"/>
                                <w:u w:val="single"/>
                              </w:rPr>
                              <w:t xml:space="preserve"> </w:t>
                            </w:r>
                          </w:p>
                          <w:p w:rsidR="004F50B5" w:rsidRDefault="004F50B5" w:rsidP="00213087">
                            <w:pPr>
                              <w:pStyle w:val="Signature"/>
                              <w:rPr>
                                <w:b w:val="0"/>
                                <w:color w:val="000000" w:themeColor="text1"/>
                                <w:u w:val="single"/>
                              </w:rPr>
                            </w:pPr>
                            <w:r w:rsidRPr="00213087">
                              <w:rPr>
                                <w:b w:val="0"/>
                                <w:color w:val="17406D" w:themeColor="text2"/>
                              </w:rPr>
                              <w:t>https://docs.fogproject.org/en/latest/installation/server/install-fog-server/</w:t>
                            </w:r>
                            <w:r>
                              <w:rPr>
                                <w:b w:val="0"/>
                                <w:color w:val="000000" w:themeColor="text1"/>
                                <w:u w:val="single"/>
                              </w:rPr>
                              <w:br/>
                            </w:r>
                            <w:r>
                              <w:rPr>
                                <w:b w:val="0"/>
                                <w:color w:val="000000" w:themeColor="text1"/>
                                <w:u w:val="single"/>
                              </w:rPr>
                              <w:br/>
                              <w:t xml:space="preserve">Installation de FOG via GIT </w:t>
                            </w:r>
                            <w:r>
                              <w:rPr>
                                <w:b w:val="0"/>
                                <w:color w:val="000000" w:themeColor="text1"/>
                                <w:u w:val="single"/>
                              </w:rPr>
                              <w:br/>
                            </w:r>
                            <w:r>
                              <w:rPr>
                                <w:b w:val="0"/>
                                <w:color w:val="000000" w:themeColor="text1"/>
                                <w:u w:val="single"/>
                              </w:rPr>
                              <w:br/>
                            </w:r>
                          </w:p>
                          <w:p w:rsidR="004F50B5" w:rsidRDefault="004F50B5" w:rsidP="00213087">
                            <w:pPr>
                              <w:pStyle w:val="Signature"/>
                              <w:rPr>
                                <w:b w:val="0"/>
                                <w:color w:val="000000" w:themeColor="text1"/>
                                <w:u w:val="single"/>
                              </w:rPr>
                            </w:pPr>
                          </w:p>
                          <w:p w:rsidR="004F50B5" w:rsidRDefault="004F50B5" w:rsidP="00213087">
                            <w:pPr>
                              <w:pStyle w:val="Signature"/>
                              <w:rPr>
                                <w:b w:val="0"/>
                                <w:color w:val="000000" w:themeColor="text1"/>
                                <w:u w:val="single"/>
                              </w:rPr>
                            </w:pPr>
                          </w:p>
                          <w:p w:rsidR="004F50B5" w:rsidRPr="00C10969" w:rsidRDefault="004F50B5" w:rsidP="00213087">
                            <w:pPr>
                              <w:pStyle w:val="Signature"/>
                              <w:rPr>
                                <w:b w:val="0"/>
                                <w:color w:val="000000" w:themeColor="text1"/>
                                <w:u w:val="single"/>
                              </w:rPr>
                            </w:pPr>
                            <w:r>
                              <w:rPr>
                                <w:b w:val="0"/>
                                <w:color w:val="000000" w:themeColor="text1"/>
                                <w:u w:val="single"/>
                              </w:rPr>
                              <w:t xml:space="preserve">Clonage du </w:t>
                            </w:r>
                            <w:proofErr w:type="spellStart"/>
                            <w:r>
                              <w:rPr>
                                <w:b w:val="0"/>
                                <w:color w:val="000000" w:themeColor="text1"/>
                                <w:u w:val="single"/>
                              </w:rPr>
                              <w:t>référenciel</w:t>
                            </w:r>
                            <w:proofErr w:type="spellEnd"/>
                            <w:r>
                              <w:rPr>
                                <w:b w:val="0"/>
                                <w:color w:val="000000" w:themeColor="text1"/>
                                <w:u w:val="single"/>
                              </w:rPr>
                              <w:t xml:space="preserve"> de FOG dans /root</w:t>
                            </w:r>
                          </w:p>
                          <w:p w:rsidR="004F50B5" w:rsidRDefault="004F50B5" w:rsidP="00213087"/>
                          <w:p w:rsidR="004F50B5" w:rsidRDefault="004F50B5" w:rsidP="00F8332C">
                            <w:pPr>
                              <w:ind w:left="0"/>
                            </w:pPr>
                          </w:p>
                          <w:p w:rsidR="004F50B5" w:rsidRDefault="004F50B5" w:rsidP="00F8332C">
                            <w:pPr>
                              <w:ind w:left="0"/>
                            </w:pPr>
                          </w:p>
                          <w:p w:rsidR="004F50B5" w:rsidRDefault="004F50B5" w:rsidP="00027D91">
                            <w:r>
                              <w:rPr>
                                <w:noProof/>
                              </w:rPr>
                              <w:drawing>
                                <wp:inline distT="0" distB="0" distL="0" distR="0" wp14:anchorId="320EB0BE" wp14:editId="789F4A5A">
                                  <wp:extent cx="4686300" cy="885826"/>
                                  <wp:effectExtent l="0" t="0" r="0" b="952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727972" cy="893703"/>
                                          </a:xfrm>
                                          <a:prstGeom prst="rect">
                                            <a:avLst/>
                                          </a:prstGeom>
                                        </pic:spPr>
                                      </pic:pic>
                                    </a:graphicData>
                                  </a:graphic>
                                </wp:inline>
                              </w:drawing>
                            </w:r>
                          </w:p>
                          <w:p w:rsidR="004F50B5" w:rsidRDefault="004F50B5" w:rsidP="00027D91">
                            <w:pPr>
                              <w:pStyle w:val="Signature"/>
                              <w:rPr>
                                <w:b w:val="0"/>
                                <w:color w:val="000000" w:themeColor="text1"/>
                                <w:u w:val="single"/>
                              </w:rPr>
                            </w:pPr>
                            <w:r>
                              <w:rPr>
                                <w:b w:val="0"/>
                                <w:color w:val="000000" w:themeColor="text1"/>
                                <w:u w:val="single"/>
                              </w:rPr>
                              <w:t xml:space="preserve">Exécuter l’installation du programme </w:t>
                            </w:r>
                          </w:p>
                          <w:p w:rsidR="004F50B5" w:rsidRDefault="004F50B5" w:rsidP="00027D91">
                            <w:pPr>
                              <w:pStyle w:val="Signature"/>
                              <w:rPr>
                                <w:b w:val="0"/>
                                <w:color w:val="000000" w:themeColor="text1"/>
                                <w:u w:val="single"/>
                              </w:rPr>
                            </w:pPr>
                          </w:p>
                          <w:p w:rsidR="004F50B5" w:rsidRPr="00C10969" w:rsidRDefault="004F50B5" w:rsidP="00027D91">
                            <w:pPr>
                              <w:pStyle w:val="Signature"/>
                              <w:rPr>
                                <w:b w:val="0"/>
                                <w:color w:val="000000" w:themeColor="text1"/>
                                <w:u w:val="single"/>
                              </w:rPr>
                            </w:pPr>
                          </w:p>
                          <w:p w:rsidR="004F50B5" w:rsidRPr="00027D91" w:rsidRDefault="004F50B5" w:rsidP="00027D91"/>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5112FCC4" id="_x0000_s1031" type="#_x0000_t202" style="position:absolute;left:0;text-align:left;margin-left:463.5pt;margin-top:.5pt;width:514.7pt;height:447.5pt;z-index:2517826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">
                <v:textbox>
                  <w:txbxContent>
                    <w:p w:rsidR="004F50B5" w:rsidRPr="003B3971" w:rsidRDefault="004F50B5" w:rsidP="00F8332C">
                      <w:pPr>
                        <w:pStyle w:val="Titre1"/>
                        <w:rPr>
                          <w:b/>
                          <w:color w:val="0D0D0D" w:themeColor="text1" w:themeTint="F2"/>
                          <w:u w:val="single"/>
                        </w:rPr>
                      </w:pPr>
                      <w:bookmarkStart w:id="30" w:name="_Toc163145798"/>
                      <w:bookmarkStart w:id="31" w:name="_Toc163145913"/>
                      <w:bookmarkStart w:id="32" w:name="_Toc163765740"/>
                      <w:bookmarkStart w:id="33" w:name="_Toc163765745"/>
                      <w:bookmarkStart w:id="34" w:name="_Toc163766196"/>
                      <w:r w:rsidRPr="003B3971">
                        <w:rPr>
                          <w:b/>
                          <w:color w:val="0D0D0D" w:themeColor="text1" w:themeTint="F2"/>
                          <w:u w:val="single"/>
                        </w:rPr>
                        <w:t>Etapes 3 : Installation de FOG à l’aide de la documentation officiel</w:t>
                      </w:r>
                      <w:bookmarkEnd w:id="30"/>
                      <w:bookmarkEnd w:id="31"/>
                      <w:bookmarkEnd w:id="32"/>
                      <w:bookmarkEnd w:id="33"/>
                      <w:bookmarkEnd w:id="34"/>
                      <w:r w:rsidRPr="003B3971">
                        <w:rPr>
                          <w:b/>
                          <w:color w:val="0D0D0D" w:themeColor="text1" w:themeTint="F2"/>
                          <w:u w:val="single"/>
                        </w:rPr>
                        <w:t xml:space="preserve"> </w:t>
                      </w:r>
                    </w:p>
                    <w:p w:rsidR="004F50B5" w:rsidRDefault="004F50B5" w:rsidP="00213087">
                      <w:pPr>
                        <w:pStyle w:val="Signature"/>
                        <w:rPr>
                          <w:b w:val="0"/>
                          <w:color w:val="000000" w:themeColor="text1"/>
                          <w:u w:val="single"/>
                        </w:rPr>
                      </w:pPr>
                      <w:r w:rsidRPr="00213087">
                        <w:rPr>
                          <w:b w:val="0"/>
                          <w:color w:val="17406D" w:themeColor="text2"/>
                        </w:rPr>
                        <w:t>https://docs.fogproject.org/en/latest/installation/server/install-fog-server/</w:t>
                      </w:r>
                      <w:r>
                        <w:rPr>
                          <w:b w:val="0"/>
                          <w:color w:val="000000" w:themeColor="text1"/>
                          <w:u w:val="single"/>
                        </w:rPr>
                        <w:br/>
                      </w:r>
                      <w:r>
                        <w:rPr>
                          <w:b w:val="0"/>
                          <w:color w:val="000000" w:themeColor="text1"/>
                          <w:u w:val="single"/>
                        </w:rPr>
                        <w:br/>
                        <w:t xml:space="preserve">Installation de FOG via GIT </w:t>
                      </w:r>
                      <w:r>
                        <w:rPr>
                          <w:b w:val="0"/>
                          <w:color w:val="000000" w:themeColor="text1"/>
                          <w:u w:val="single"/>
                        </w:rPr>
                        <w:br/>
                      </w:r>
                      <w:r>
                        <w:rPr>
                          <w:b w:val="0"/>
                          <w:color w:val="000000" w:themeColor="text1"/>
                          <w:u w:val="single"/>
                        </w:rPr>
                        <w:br/>
                      </w:r>
                    </w:p>
                    <w:p w:rsidR="004F50B5" w:rsidRDefault="004F50B5" w:rsidP="00213087">
                      <w:pPr>
                        <w:pStyle w:val="Signature"/>
                        <w:rPr>
                          <w:b w:val="0"/>
                          <w:color w:val="000000" w:themeColor="text1"/>
                          <w:u w:val="single"/>
                        </w:rPr>
                      </w:pPr>
                    </w:p>
                    <w:p w:rsidR="004F50B5" w:rsidRDefault="004F50B5" w:rsidP="00213087">
                      <w:pPr>
                        <w:pStyle w:val="Signature"/>
                        <w:rPr>
                          <w:b w:val="0"/>
                          <w:color w:val="000000" w:themeColor="text1"/>
                          <w:u w:val="single"/>
                        </w:rPr>
                      </w:pPr>
                    </w:p>
                    <w:p w:rsidR="004F50B5" w:rsidRPr="00C10969" w:rsidRDefault="004F50B5" w:rsidP="00213087">
                      <w:pPr>
                        <w:pStyle w:val="Signature"/>
                        <w:rPr>
                          <w:b w:val="0"/>
                          <w:color w:val="000000" w:themeColor="text1"/>
                          <w:u w:val="single"/>
                        </w:rPr>
                      </w:pPr>
                      <w:r>
                        <w:rPr>
                          <w:b w:val="0"/>
                          <w:color w:val="000000" w:themeColor="text1"/>
                          <w:u w:val="single"/>
                        </w:rPr>
                        <w:t xml:space="preserve">Clonage du </w:t>
                      </w:r>
                      <w:proofErr w:type="spellStart"/>
                      <w:r>
                        <w:rPr>
                          <w:b w:val="0"/>
                          <w:color w:val="000000" w:themeColor="text1"/>
                          <w:u w:val="single"/>
                        </w:rPr>
                        <w:t>référenciel</w:t>
                      </w:r>
                      <w:proofErr w:type="spellEnd"/>
                      <w:r>
                        <w:rPr>
                          <w:b w:val="0"/>
                          <w:color w:val="000000" w:themeColor="text1"/>
                          <w:u w:val="single"/>
                        </w:rPr>
                        <w:t xml:space="preserve"> de FOG dans /root</w:t>
                      </w:r>
                    </w:p>
                    <w:p w:rsidR="004F50B5" w:rsidRDefault="004F50B5" w:rsidP="00213087"/>
                    <w:p w:rsidR="004F50B5" w:rsidRDefault="004F50B5" w:rsidP="00F8332C">
                      <w:pPr>
                        <w:ind w:left="0"/>
                      </w:pPr>
                    </w:p>
                    <w:p w:rsidR="004F50B5" w:rsidRDefault="004F50B5" w:rsidP="00F8332C">
                      <w:pPr>
                        <w:ind w:left="0"/>
                      </w:pPr>
                    </w:p>
                    <w:p w:rsidR="004F50B5" w:rsidRDefault="004F50B5" w:rsidP="00027D91">
                      <w:r>
                        <w:rPr>
                          <w:noProof/>
                        </w:rPr>
                        <w:drawing>
                          <wp:inline distT="0" distB="0" distL="0" distR="0" wp14:anchorId="320EB0BE" wp14:editId="789F4A5A">
                            <wp:extent cx="4686300" cy="885826"/>
                            <wp:effectExtent l="0" t="0" r="0" b="952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727972" cy="893703"/>
                                    </a:xfrm>
                                    <a:prstGeom prst="rect">
                                      <a:avLst/>
                                    </a:prstGeom>
                                  </pic:spPr>
                                </pic:pic>
                              </a:graphicData>
                            </a:graphic>
                          </wp:inline>
                        </w:drawing>
                      </w:r>
                    </w:p>
                    <w:p w:rsidR="004F50B5" w:rsidRDefault="004F50B5" w:rsidP="00027D91">
                      <w:pPr>
                        <w:pStyle w:val="Signature"/>
                        <w:rPr>
                          <w:b w:val="0"/>
                          <w:color w:val="000000" w:themeColor="text1"/>
                          <w:u w:val="single"/>
                        </w:rPr>
                      </w:pPr>
                      <w:r>
                        <w:rPr>
                          <w:b w:val="0"/>
                          <w:color w:val="000000" w:themeColor="text1"/>
                          <w:u w:val="single"/>
                        </w:rPr>
                        <w:t xml:space="preserve">Exécuter l’installation du programme </w:t>
                      </w:r>
                    </w:p>
                    <w:p w:rsidR="004F50B5" w:rsidRDefault="004F50B5" w:rsidP="00027D91">
                      <w:pPr>
                        <w:pStyle w:val="Signature"/>
                        <w:rPr>
                          <w:b w:val="0"/>
                          <w:color w:val="000000" w:themeColor="text1"/>
                          <w:u w:val="single"/>
                        </w:rPr>
                      </w:pPr>
                    </w:p>
                    <w:p w:rsidR="004F50B5" w:rsidRPr="00C10969" w:rsidRDefault="004F50B5" w:rsidP="00027D91">
                      <w:pPr>
                        <w:pStyle w:val="Signature"/>
                        <w:rPr>
                          <w:b w:val="0"/>
                          <w:color w:val="000000" w:themeColor="text1"/>
                          <w:u w:val="single"/>
                        </w:rPr>
                      </w:pPr>
                    </w:p>
                    <w:p w:rsidR="004F50B5" w:rsidRPr="00027D91" w:rsidRDefault="004F50B5" w:rsidP="00027D91"/>
                  </w:txbxContent>
                </v:textbox>
                <w10:wrap anchorx="margin"/>
              </v:shape>
            </w:pict>
          </mc:Fallback>
        </mc:AlternateContent>
      </w: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213087" w:rsidP="00C13E19">
      <w:pPr>
        <w:pStyle w:val="Signature"/>
        <w:jc w:val="center"/>
        <w:rPr>
          <w:color w:val="000000" w:themeColor="text1"/>
        </w:rPr>
      </w:pPr>
      <w:r w:rsidRPr="00C13E19">
        <w:rPr>
          <w:noProof/>
          <w:color w:val="000000" w:themeColor="text1"/>
        </w:rPr>
        <mc:AlternateContent>
          <mc:Choice Requires="wps">
            <w:drawing>
              <wp:anchor distT="0" distB="0" distL="114300" distR="114300" simplePos="0" relativeHeight="251783680" behindDoc="1" locked="0" layoutInCell="1" allowOverlap="1" wp14:anchorId="4E599014" wp14:editId="5CF93DB6">
                <wp:simplePos x="0" y="0"/>
                <wp:positionH relativeFrom="column">
                  <wp:posOffset>661812</wp:posOffset>
                </wp:positionH>
                <wp:positionV relativeFrom="paragraph">
                  <wp:posOffset>12094</wp:posOffset>
                </wp:positionV>
                <wp:extent cx="2572385" cy="545465"/>
                <wp:effectExtent l="0" t="0" r="18415" b="26035"/>
                <wp:wrapThrough wrapText="bothSides">
                  <wp:wrapPolygon edited="0">
                    <wp:start x="0" y="0"/>
                    <wp:lineTo x="0" y="21877"/>
                    <wp:lineTo x="21595" y="21877"/>
                    <wp:lineTo x="21595" y="0"/>
                    <wp:lineTo x="0" y="0"/>
                  </wp:wrapPolygon>
                </wp:wrapThrough>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2385" cy="545465"/>
                        </a:xfrm>
                        <a:prstGeom prst="rect">
                          <a:avLst/>
                        </a:prstGeom>
                        <a:solidFill>
                          <a:srgbClr val="FFFFFF"/>
                        </a:solidFill>
                        <a:ln w="9525">
                          <a:solidFill>
                            <a:srgbClr val="000000"/>
                          </a:solidFill>
                          <a:miter lim="800000"/>
                          <a:headEnd/>
                          <a:tailEnd/>
                        </a:ln>
                      </wps:spPr>
                      <wps:txbx>
                        <w:txbxContent>
                          <w:p w:rsidR="004F50B5" w:rsidRDefault="004F50B5" w:rsidP="00213087">
                            <w:proofErr w:type="spellStart"/>
                            <w:proofErr w:type="gramStart"/>
                            <w:r>
                              <w:t>sudo</w:t>
                            </w:r>
                            <w:proofErr w:type="spellEnd"/>
                            <w:proofErr w:type="gramEnd"/>
                            <w:r>
                              <w:t xml:space="preserve"> -i</w:t>
                            </w:r>
                            <w:r>
                              <w:br/>
                            </w:r>
                            <w:proofErr w:type="spellStart"/>
                            <w:r>
                              <w:t>apt</w:t>
                            </w:r>
                            <w:proofErr w:type="spellEnd"/>
                            <w:r>
                              <w:t xml:space="preserve"> </w:t>
                            </w:r>
                            <w:proofErr w:type="spellStart"/>
                            <w:r>
                              <w:t>install</w:t>
                            </w:r>
                            <w:proofErr w:type="spellEnd"/>
                            <w:r>
                              <w:t xml:space="preserve"> git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99014" id="_x0000_s1032" type="#_x0000_t202" style="position:absolute;left:0;text-align:left;margin-left:52.1pt;margin-top:.95pt;width:202.55pt;height:42.95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">
                <v:textbox>
                  <w:txbxContent>
                    <w:p w:rsidR="004F50B5" w:rsidRDefault="004F50B5" w:rsidP="00213087">
                      <w:proofErr w:type="spellStart"/>
                      <w:proofErr w:type="gramStart"/>
                      <w:r>
                        <w:t>sudo</w:t>
                      </w:r>
                      <w:proofErr w:type="spellEnd"/>
                      <w:proofErr w:type="gramEnd"/>
                      <w:r>
                        <w:t xml:space="preserve"> -i</w:t>
                      </w:r>
                      <w:r>
                        <w:br/>
                      </w:r>
                      <w:proofErr w:type="spellStart"/>
                      <w:r>
                        <w:t>apt</w:t>
                      </w:r>
                      <w:proofErr w:type="spellEnd"/>
                      <w:r>
                        <w:t xml:space="preserve"> </w:t>
                      </w:r>
                      <w:proofErr w:type="spellStart"/>
                      <w:r>
                        <w:t>install</w:t>
                      </w:r>
                      <w:proofErr w:type="spellEnd"/>
                      <w:r>
                        <w:t xml:space="preserve"> git</w:t>
                      </w:r>
                    </w:p>
                  </w:txbxContent>
                </v:textbox>
                <w10:wrap type="through"/>
              </v:shape>
            </w:pict>
          </mc:Fallback>
        </mc:AlternateContent>
      </w: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027D91" w:rsidP="00C13E19">
      <w:pPr>
        <w:pStyle w:val="Signature"/>
        <w:jc w:val="center"/>
        <w:rPr>
          <w:color w:val="000000" w:themeColor="text1"/>
        </w:rPr>
      </w:pPr>
      <w:r>
        <w:rPr>
          <w:noProof/>
          <w:color w:val="000000" w:themeColor="text1"/>
        </w:rPr>
        <mc:AlternateContent>
          <mc:Choice Requires="wps">
            <w:drawing>
              <wp:anchor distT="0" distB="0" distL="114300" distR="114300" simplePos="0" relativeHeight="251784704" behindDoc="0" locked="0" layoutInCell="1" allowOverlap="1">
                <wp:simplePos x="0" y="0"/>
                <wp:positionH relativeFrom="column">
                  <wp:posOffset>661916</wp:posOffset>
                </wp:positionH>
                <wp:positionV relativeFrom="paragraph">
                  <wp:posOffset>77479</wp:posOffset>
                </wp:positionV>
                <wp:extent cx="4374108" cy="921224"/>
                <wp:effectExtent l="0" t="0" r="26670" b="12700"/>
                <wp:wrapNone/>
                <wp:docPr id="53" name="Zone de texte 53"/>
                <wp:cNvGraphicFramePr/>
                <a:graphic xmlns:a="http://schemas.openxmlformats.org/drawingml/2006/main">
                  <a:graphicData uri="http://schemas.microsoft.com/office/word/2010/wordprocessingShape">
                    <wps:wsp>
                      <wps:cNvSpPr txBox="1"/>
                      <wps:spPr>
                        <a:xfrm>
                          <a:off x="0" y="0"/>
                          <a:ext cx="4374108" cy="921224"/>
                        </a:xfrm>
                        <a:prstGeom prst="rect">
                          <a:avLst/>
                        </a:prstGeom>
                        <a:solidFill>
                          <a:schemeClr val="lt1"/>
                        </a:solidFill>
                        <a:ln w="6350">
                          <a:solidFill>
                            <a:prstClr val="black"/>
                          </a:solidFill>
                        </a:ln>
                      </wps:spPr>
                      <wps:txbx>
                        <w:txbxContent>
                          <w:p w:rsidR="004F50B5" w:rsidRPr="00F459DC" w:rsidRDefault="004F50B5" w:rsidP="00027D91">
                            <w:pPr>
                              <w:ind w:left="0"/>
                              <w:rPr>
                                <w:lang w:val="en-US"/>
                              </w:rPr>
                            </w:pPr>
                            <w:proofErr w:type="spellStart"/>
                            <w:r w:rsidRPr="00F459DC">
                              <w:rPr>
                                <w:lang w:val="en-US"/>
                              </w:rPr>
                              <w:t>sudo</w:t>
                            </w:r>
                            <w:proofErr w:type="spellEnd"/>
                            <w:r w:rsidRPr="00F459DC">
                              <w:rPr>
                                <w:lang w:val="en-US"/>
                              </w:rPr>
                              <w:t xml:space="preserve"> -</w:t>
                            </w:r>
                            <w:proofErr w:type="spellStart"/>
                            <w:r w:rsidRPr="00F459DC">
                              <w:rPr>
                                <w:lang w:val="en-US"/>
                              </w:rPr>
                              <w:t>i</w:t>
                            </w:r>
                            <w:proofErr w:type="spellEnd"/>
                            <w:r w:rsidRPr="00F459DC">
                              <w:rPr>
                                <w:lang w:val="en-US"/>
                              </w:rPr>
                              <w:br/>
                              <w:t>cd /root</w:t>
                            </w:r>
                            <w:r w:rsidRPr="00F459DC">
                              <w:rPr>
                                <w:lang w:val="en-US"/>
                              </w:rPr>
                              <w:br/>
                              <w:t xml:space="preserve">git clone </w:t>
                            </w:r>
                            <w:hyperlink r:id="rId65" w:history="1">
                              <w:r w:rsidRPr="00F459DC">
                                <w:rPr>
                                  <w:rStyle w:val="Lienhypertexte"/>
                                  <w:lang w:val="en-US"/>
                                </w:rPr>
                                <w:t>https://github.com/FOGProject/fogproject.git</w:t>
                              </w:r>
                            </w:hyperlink>
                            <w:r w:rsidRPr="00F459DC">
                              <w:rPr>
                                <w:lang w:val="en-US"/>
                              </w:rPr>
                              <w:br/>
                              <w:t xml:space="preserve">cd </w:t>
                            </w:r>
                            <w:proofErr w:type="spellStart"/>
                            <w:r w:rsidRPr="00F459DC">
                              <w:rPr>
                                <w:lang w:val="en-US"/>
                              </w:rPr>
                              <w:t>fogproject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53" o:spid="_x0000_s1033" type="#_x0000_t202" style="position:absolute;left:0;text-align:left;margin-left:52.1pt;margin-top:6.1pt;width:344.4pt;height:72.55pt;z-index:251784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" fillcolor="white [3201]" strokeweight=".5pt">
                <v:textbox>
                  <w:txbxContent>
                    <w:p w:rsidR="004F50B5" w:rsidRPr="00F459DC" w:rsidRDefault="004F50B5" w:rsidP="00027D91">
                      <w:pPr>
                        <w:ind w:left="0"/>
                        <w:rPr>
                          <w:lang w:val="en-US"/>
                        </w:rPr>
                      </w:pPr>
                      <w:proofErr w:type="spellStart"/>
                      <w:r w:rsidRPr="00F459DC">
                        <w:rPr>
                          <w:lang w:val="en-US"/>
                        </w:rPr>
                        <w:t>sudo</w:t>
                      </w:r>
                      <w:proofErr w:type="spellEnd"/>
                      <w:r w:rsidRPr="00F459DC">
                        <w:rPr>
                          <w:lang w:val="en-US"/>
                        </w:rPr>
                        <w:t xml:space="preserve"> -</w:t>
                      </w:r>
                      <w:proofErr w:type="spellStart"/>
                      <w:r w:rsidRPr="00F459DC">
                        <w:rPr>
                          <w:lang w:val="en-US"/>
                        </w:rPr>
                        <w:t>i</w:t>
                      </w:r>
                      <w:proofErr w:type="spellEnd"/>
                      <w:r w:rsidRPr="00F459DC">
                        <w:rPr>
                          <w:lang w:val="en-US"/>
                        </w:rPr>
                        <w:br/>
                        <w:t>cd /root</w:t>
                      </w:r>
                      <w:r w:rsidRPr="00F459DC">
                        <w:rPr>
                          <w:lang w:val="en-US"/>
                        </w:rPr>
                        <w:br/>
                        <w:t xml:space="preserve">git clone </w:t>
                      </w:r>
                      <w:hyperlink r:id="rId66" w:history="1">
                        <w:r w:rsidRPr="00F459DC">
                          <w:rPr>
                            <w:rStyle w:val="Lienhypertexte"/>
                            <w:lang w:val="en-US"/>
                          </w:rPr>
                          <w:t>https://github.com/FOGProject/fogproject.git</w:t>
                        </w:r>
                      </w:hyperlink>
                      <w:r w:rsidRPr="00F459DC">
                        <w:rPr>
                          <w:lang w:val="en-US"/>
                        </w:rPr>
                        <w:br/>
                        <w:t xml:space="preserve">cd </w:t>
                      </w:r>
                      <w:proofErr w:type="spellStart"/>
                      <w:r w:rsidRPr="00F459DC">
                        <w:rPr>
                          <w:lang w:val="en-US"/>
                        </w:rPr>
                        <w:t>fogproject</w:t>
                      </w:r>
                      <w:proofErr w:type="spellEnd"/>
                    </w:p>
                  </w:txbxContent>
                </v:textbox>
              </v:shape>
            </w:pict>
          </mc:Fallback>
        </mc:AlternateContent>
      </w: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89068F">
      <w:pPr>
        <w:pStyle w:val="Signature"/>
        <w:ind w:left="0"/>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89068F">
      <w:pPr>
        <w:pStyle w:val="Signature"/>
        <w:jc w:val="right"/>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027D91" w:rsidP="00C13E19">
      <w:pPr>
        <w:pStyle w:val="Signature"/>
        <w:jc w:val="center"/>
        <w:rPr>
          <w:color w:val="000000" w:themeColor="text1"/>
        </w:rPr>
      </w:pPr>
      <w:r>
        <w:rPr>
          <w:noProof/>
          <w:color w:val="000000" w:themeColor="text1"/>
        </w:rPr>
        <mc:AlternateContent>
          <mc:Choice Requires="wps">
            <w:drawing>
              <wp:anchor distT="0" distB="0" distL="114300" distR="114300" simplePos="0" relativeHeight="251785728" behindDoc="0" locked="0" layoutInCell="1" allowOverlap="1">
                <wp:simplePos x="0" y="0"/>
                <wp:positionH relativeFrom="column">
                  <wp:posOffset>648269</wp:posOffset>
                </wp:positionH>
                <wp:positionV relativeFrom="paragraph">
                  <wp:posOffset>117304</wp:posOffset>
                </wp:positionV>
                <wp:extent cx="4462818" cy="764275"/>
                <wp:effectExtent l="0" t="0" r="13970" b="17145"/>
                <wp:wrapNone/>
                <wp:docPr id="55" name="Zone de texte 55"/>
                <wp:cNvGraphicFramePr/>
                <a:graphic xmlns:a="http://schemas.openxmlformats.org/drawingml/2006/main">
                  <a:graphicData uri="http://schemas.microsoft.com/office/word/2010/wordprocessingShape">
                    <wps:wsp>
                      <wps:cNvSpPr txBox="1"/>
                      <wps:spPr>
                        <a:xfrm>
                          <a:off x="0" y="0"/>
                          <a:ext cx="4462818" cy="764275"/>
                        </a:xfrm>
                        <a:prstGeom prst="rect">
                          <a:avLst/>
                        </a:prstGeom>
                        <a:solidFill>
                          <a:schemeClr val="lt1"/>
                        </a:solidFill>
                        <a:ln w="6350">
                          <a:solidFill>
                            <a:prstClr val="black"/>
                          </a:solidFill>
                        </a:ln>
                      </wps:spPr>
                      <wps:txbx>
                        <w:txbxContent>
                          <w:p w:rsidR="004F50B5" w:rsidRPr="00F459DC" w:rsidRDefault="004F50B5" w:rsidP="00027D91">
                            <w:pPr>
                              <w:ind w:left="0"/>
                              <w:rPr>
                                <w:lang w:val="en-US"/>
                              </w:rPr>
                            </w:pPr>
                            <w:proofErr w:type="spellStart"/>
                            <w:r w:rsidRPr="00F459DC">
                              <w:rPr>
                                <w:lang w:val="en-US"/>
                              </w:rPr>
                              <w:t>sudo</w:t>
                            </w:r>
                            <w:proofErr w:type="spellEnd"/>
                            <w:r w:rsidRPr="00F459DC">
                              <w:rPr>
                                <w:lang w:val="en-US"/>
                              </w:rPr>
                              <w:t xml:space="preserve"> -</w:t>
                            </w:r>
                            <w:proofErr w:type="spellStart"/>
                            <w:r w:rsidRPr="00F459DC">
                              <w:rPr>
                                <w:lang w:val="en-US"/>
                              </w:rPr>
                              <w:t>i</w:t>
                            </w:r>
                            <w:proofErr w:type="spellEnd"/>
                            <w:r w:rsidRPr="00F459DC">
                              <w:rPr>
                                <w:lang w:val="en-US"/>
                              </w:rPr>
                              <w:br/>
                              <w:t>cd /root/</w:t>
                            </w:r>
                            <w:proofErr w:type="spellStart"/>
                            <w:r w:rsidRPr="00F459DC">
                              <w:rPr>
                                <w:lang w:val="en-US"/>
                              </w:rPr>
                              <w:t>fogproject</w:t>
                            </w:r>
                            <w:proofErr w:type="spellEnd"/>
                            <w:r w:rsidRPr="00F459DC">
                              <w:rPr>
                                <w:lang w:val="en-US"/>
                              </w:rPr>
                              <w:t>/bin</w:t>
                            </w:r>
                            <w:r w:rsidRPr="00F459DC">
                              <w:rPr>
                                <w:lang w:val="en-US"/>
                              </w:rPr>
                              <w:br/>
                              <w:t>./installfog.sh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55" o:spid="_x0000_s1034" type="#_x0000_t202" style="position:absolute;left:0;text-align:left;margin-left:51.05pt;margin-top:9.25pt;width:351.4pt;height:60.2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" fillcolor="white [3201]" strokeweight=".5pt">
                <v:textbox>
                  <w:txbxContent>
                    <w:p w:rsidR="004F50B5" w:rsidRPr="00F459DC" w:rsidRDefault="004F50B5" w:rsidP="00027D91">
                      <w:pPr>
                        <w:ind w:left="0"/>
                        <w:rPr>
                          <w:lang w:val="en-US"/>
                        </w:rPr>
                      </w:pPr>
                      <w:proofErr w:type="spellStart"/>
                      <w:r w:rsidRPr="00F459DC">
                        <w:rPr>
                          <w:lang w:val="en-US"/>
                        </w:rPr>
                        <w:t>sudo</w:t>
                      </w:r>
                      <w:proofErr w:type="spellEnd"/>
                      <w:r w:rsidRPr="00F459DC">
                        <w:rPr>
                          <w:lang w:val="en-US"/>
                        </w:rPr>
                        <w:t xml:space="preserve"> -</w:t>
                      </w:r>
                      <w:proofErr w:type="spellStart"/>
                      <w:r w:rsidRPr="00F459DC">
                        <w:rPr>
                          <w:lang w:val="en-US"/>
                        </w:rPr>
                        <w:t>i</w:t>
                      </w:r>
                      <w:proofErr w:type="spellEnd"/>
                      <w:r w:rsidRPr="00F459DC">
                        <w:rPr>
                          <w:lang w:val="en-US"/>
                        </w:rPr>
                        <w:br/>
                        <w:t>cd /root/</w:t>
                      </w:r>
                      <w:proofErr w:type="spellStart"/>
                      <w:r w:rsidRPr="00F459DC">
                        <w:rPr>
                          <w:lang w:val="en-US"/>
                        </w:rPr>
                        <w:t>fogproject</w:t>
                      </w:r>
                      <w:proofErr w:type="spellEnd"/>
                      <w:r w:rsidRPr="00F459DC">
                        <w:rPr>
                          <w:lang w:val="en-US"/>
                        </w:rPr>
                        <w:t>/bin</w:t>
                      </w:r>
                      <w:r w:rsidRPr="00F459DC">
                        <w:rPr>
                          <w:lang w:val="en-US"/>
                        </w:rPr>
                        <w:br/>
                        <w:t>./installfog.sh</w:t>
                      </w:r>
                    </w:p>
                  </w:txbxContent>
                </v:textbox>
              </v:shape>
            </w:pict>
          </mc:Fallback>
        </mc:AlternateContent>
      </w: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9D0805">
      <w:pPr>
        <w:pStyle w:val="Signature"/>
        <w:rPr>
          <w:color w:val="000000" w:themeColor="text1"/>
        </w:rPr>
      </w:pPr>
    </w:p>
    <w:p w:rsidR="0089068F" w:rsidRDefault="0089068F" w:rsidP="009D0805">
      <w:pPr>
        <w:pStyle w:val="Signature"/>
        <w:rPr>
          <w:color w:val="000000" w:themeColor="text1"/>
        </w:rPr>
      </w:pPr>
    </w:p>
    <w:p w:rsidR="0089068F" w:rsidRDefault="0089068F" w:rsidP="009D0805">
      <w:pPr>
        <w:pStyle w:val="Signature"/>
        <w:rPr>
          <w:color w:val="000000" w:themeColor="text1"/>
        </w:rPr>
      </w:pPr>
    </w:p>
    <w:p w:rsidR="0089068F" w:rsidRDefault="0089068F" w:rsidP="009D0805">
      <w:pPr>
        <w:pStyle w:val="Signature"/>
        <w:rPr>
          <w:color w:val="000000" w:themeColor="text1"/>
        </w:rPr>
      </w:pPr>
    </w:p>
    <w:p w:rsidR="0089068F" w:rsidRDefault="0089068F" w:rsidP="009D0805">
      <w:pPr>
        <w:pStyle w:val="Signature"/>
        <w:rPr>
          <w:color w:val="000000" w:themeColor="text1"/>
        </w:rPr>
      </w:pPr>
    </w:p>
    <w:p w:rsidR="0089068F" w:rsidRDefault="0089068F" w:rsidP="00C13E19">
      <w:pPr>
        <w:pStyle w:val="Signature"/>
        <w:jc w:val="center"/>
        <w:rPr>
          <w:color w:val="000000" w:themeColor="text1"/>
        </w:rPr>
      </w:pPr>
    </w:p>
    <w:p w:rsidR="0089068F" w:rsidRDefault="00571F12" w:rsidP="00C13E19">
      <w:pPr>
        <w:pStyle w:val="Signature"/>
        <w:jc w:val="center"/>
        <w:rPr>
          <w:color w:val="000000" w:themeColor="text1"/>
        </w:rPr>
      </w:pPr>
      <w:r w:rsidRPr="00C13E19">
        <w:rPr>
          <w:noProof/>
          <w:color w:val="000000" w:themeColor="text1"/>
        </w:rPr>
        <w:lastRenderedPageBreak/>
        <mc:AlternateContent>
          <mc:Choice Requires="wps">
            <w:drawing>
              <wp:anchor distT="0" distB="0" distL="114300" distR="114300" simplePos="0" relativeHeight="251787776" behindDoc="0" locked="0" layoutInCell="1" allowOverlap="1" wp14:anchorId="034D4FC5" wp14:editId="47F9D8C9">
                <wp:simplePos x="0" y="0"/>
                <wp:positionH relativeFrom="margin">
                  <wp:align>right</wp:align>
                </wp:positionH>
                <wp:positionV relativeFrom="paragraph">
                  <wp:posOffset>-194525</wp:posOffset>
                </wp:positionV>
                <wp:extent cx="6536690" cy="9913620"/>
                <wp:effectExtent l="0" t="0" r="16510" b="11430"/>
                <wp:wrapNone/>
                <wp:docPr id="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9913620"/>
                        </a:xfrm>
                        <a:prstGeom prst="rect">
                          <a:avLst/>
                        </a:prstGeom>
                        <a:solidFill>
                          <a:srgbClr val="FFFFFF"/>
                        </a:solidFill>
                        <a:ln w="9525">
                          <a:solidFill>
                            <a:srgbClr val="000000"/>
                          </a:solidFill>
                          <a:miter lim="800000"/>
                          <a:headEnd/>
                          <a:tailEnd/>
                        </a:ln>
                      </wps:spPr>
                      <wps:txbx>
                        <w:txbxContent>
                          <w:p w:rsidR="004F50B5" w:rsidRPr="00113185" w:rsidRDefault="004F50B5" w:rsidP="00113185">
                            <w:pPr>
                              <w:pStyle w:val="Titre2"/>
                              <w:rPr>
                                <w:b/>
                                <w:u w:val="single"/>
                              </w:rPr>
                            </w:pPr>
                            <w:bookmarkStart w:id="24" w:name="_Toc163766197"/>
                            <w:r w:rsidRPr="00113185">
                              <w:rPr>
                                <w:b/>
                                <w:color w:val="000000" w:themeColor="text1"/>
                                <w:u w:val="single"/>
                              </w:rPr>
                              <w:t>Etapes 3</w:t>
                            </w:r>
                            <w:r>
                              <w:rPr>
                                <w:b/>
                                <w:color w:val="000000" w:themeColor="text1"/>
                                <w:u w:val="single"/>
                              </w:rPr>
                              <w:t>.1</w:t>
                            </w:r>
                            <w:r w:rsidRPr="00113185">
                              <w:rPr>
                                <w:b/>
                                <w:color w:val="000000" w:themeColor="text1"/>
                                <w:u w:val="single"/>
                              </w:rPr>
                              <w:t> : Suite installation</w:t>
                            </w:r>
                            <w:bookmarkEnd w:id="24"/>
                            <w:r w:rsidRPr="00113185">
                              <w:rPr>
                                <w:b/>
                                <w:color w:val="000000" w:themeColor="text1"/>
                                <w:u w:val="single"/>
                              </w:rPr>
                              <w:t xml:space="preserve"> </w:t>
                            </w:r>
                          </w:p>
                          <w:p w:rsidR="004F50B5" w:rsidRDefault="004F50B5" w:rsidP="009D0805">
                            <w:pPr>
                              <w:pStyle w:val="Signature"/>
                              <w:rPr>
                                <w:b w:val="0"/>
                                <w:color w:val="000000" w:themeColor="text1"/>
                                <w:u w:val="single"/>
                              </w:rPr>
                            </w:pPr>
                          </w:p>
                          <w:p w:rsidR="004F50B5" w:rsidRDefault="004F50B5" w:rsidP="009D0805">
                            <w:pPr>
                              <w:pStyle w:val="Signature"/>
                              <w:rPr>
                                <w:b w:val="0"/>
                                <w:color w:val="000000" w:themeColor="text1"/>
                                <w:u w:val="single"/>
                              </w:rPr>
                            </w:pPr>
                            <w:r>
                              <w:rPr>
                                <w:b w:val="0"/>
                                <w:color w:val="000000" w:themeColor="text1"/>
                                <w:u w:val="single"/>
                              </w:rPr>
                              <w:t>Après exécution de l’installation Choisir 2 pour notre cas</w:t>
                            </w:r>
                          </w:p>
                          <w:p w:rsidR="004F50B5" w:rsidRDefault="004F50B5" w:rsidP="009D0805">
                            <w:pPr>
                              <w:pStyle w:val="Signature"/>
                              <w:jc w:val="center"/>
                              <w:rPr>
                                <w:b w:val="0"/>
                                <w:color w:val="000000" w:themeColor="text1"/>
                                <w:u w:val="single"/>
                              </w:rPr>
                            </w:pPr>
                            <w:r>
                              <w:rPr>
                                <w:b w:val="0"/>
                                <w:color w:val="000000" w:themeColor="text1"/>
                                <w:u w:val="single"/>
                              </w:rPr>
                              <w:br/>
                            </w:r>
                            <w:r>
                              <w:rPr>
                                <w:noProof/>
                              </w:rPr>
                              <w:drawing>
                                <wp:inline distT="0" distB="0" distL="0" distR="0" wp14:anchorId="40FF52BF" wp14:editId="1E163837">
                                  <wp:extent cx="2245057" cy="1769878"/>
                                  <wp:effectExtent l="0" t="0" r="3175" b="190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271106" cy="1790413"/>
                                          </a:xfrm>
                                          <a:prstGeom prst="rect">
                                            <a:avLst/>
                                          </a:prstGeom>
                                        </pic:spPr>
                                      </pic:pic>
                                    </a:graphicData>
                                  </a:graphic>
                                </wp:inline>
                              </w:drawing>
                            </w:r>
                          </w:p>
                          <w:p w:rsidR="004F50B5" w:rsidRDefault="004F50B5" w:rsidP="009D0805">
                            <w:pPr>
                              <w:pStyle w:val="Signature"/>
                              <w:rPr>
                                <w:b w:val="0"/>
                                <w:color w:val="000000" w:themeColor="text1"/>
                                <w:u w:val="single"/>
                              </w:rPr>
                            </w:pPr>
                          </w:p>
                          <w:p w:rsidR="004F50B5" w:rsidRDefault="004F50B5" w:rsidP="009D0805">
                            <w:pPr>
                              <w:pStyle w:val="Signature"/>
                              <w:rPr>
                                <w:b w:val="0"/>
                                <w:color w:val="000000" w:themeColor="text1"/>
                                <w:u w:val="single"/>
                              </w:rPr>
                            </w:pPr>
                          </w:p>
                          <w:p w:rsidR="004F50B5" w:rsidRPr="00C10969" w:rsidRDefault="004F50B5" w:rsidP="009D0805">
                            <w:pPr>
                              <w:pStyle w:val="Signature"/>
                              <w:rPr>
                                <w:b w:val="0"/>
                                <w:color w:val="000000" w:themeColor="text1"/>
                                <w:u w:val="single"/>
                              </w:rPr>
                            </w:pPr>
                            <w:r>
                              <w:rPr>
                                <w:b w:val="0"/>
                                <w:color w:val="000000" w:themeColor="text1"/>
                                <w:u w:val="single"/>
                              </w:rPr>
                              <w:t>Choisir le mode d’installation souhaiter (Normal)</w:t>
                            </w:r>
                          </w:p>
                          <w:p w:rsidR="004F50B5" w:rsidRDefault="004F50B5" w:rsidP="009D0805">
                            <w:r>
                              <w:rPr>
                                <w:noProof/>
                              </w:rPr>
                              <w:drawing>
                                <wp:inline distT="0" distB="0" distL="0" distR="0" wp14:anchorId="4B71DBCF" wp14:editId="0A9607A0">
                                  <wp:extent cx="5635236" cy="336693"/>
                                  <wp:effectExtent l="0" t="0" r="3810" b="635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55706" cy="349866"/>
                                          </a:xfrm>
                                          <a:prstGeom prst="rect">
                                            <a:avLst/>
                                          </a:prstGeom>
                                        </pic:spPr>
                                      </pic:pic>
                                    </a:graphicData>
                                  </a:graphic>
                                </wp:inline>
                              </w:drawing>
                            </w:r>
                          </w:p>
                          <w:p w:rsidR="004F50B5" w:rsidRDefault="004F50B5" w:rsidP="00956702">
                            <w:pPr>
                              <w:pStyle w:val="Signature"/>
                              <w:rPr>
                                <w:b w:val="0"/>
                                <w:color w:val="0D0D0D" w:themeColor="text1" w:themeTint="F2"/>
                                <w:u w:val="single"/>
                              </w:rPr>
                            </w:pPr>
                            <w:r w:rsidRPr="00956702">
                              <w:rPr>
                                <w:b w:val="0"/>
                                <w:color w:val="0D0D0D" w:themeColor="text1" w:themeTint="F2"/>
                                <w:u w:val="single"/>
                              </w:rPr>
                              <w:t>La machine linux repère les cartes réseaux je choisi non (N) pour garder la configuration donner dans l’étape 2</w:t>
                            </w:r>
                          </w:p>
                          <w:p w:rsidR="004F50B5" w:rsidRDefault="004F50B5" w:rsidP="00956702">
                            <w:pPr>
                              <w:pStyle w:val="Signature"/>
                              <w:rPr>
                                <w:b w:val="0"/>
                                <w:color w:val="0D0D0D" w:themeColor="text1" w:themeTint="F2"/>
                                <w:u w:val="single"/>
                              </w:rPr>
                            </w:pPr>
                            <w:r>
                              <w:rPr>
                                <w:b w:val="0"/>
                                <w:color w:val="0D0D0D" w:themeColor="text1" w:themeTint="F2"/>
                                <w:u w:val="single"/>
                              </w:rPr>
                              <w:br/>
                            </w:r>
                            <w:r>
                              <w:rPr>
                                <w:noProof/>
                              </w:rPr>
                              <w:drawing>
                                <wp:inline distT="0" distB="0" distL="0" distR="0" wp14:anchorId="7D34C6E0" wp14:editId="6378FF34">
                                  <wp:extent cx="4599296" cy="36449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78274" cy="378674"/>
                                          </a:xfrm>
                                          <a:prstGeom prst="rect">
                                            <a:avLst/>
                                          </a:prstGeom>
                                        </pic:spPr>
                                      </pic:pic>
                                    </a:graphicData>
                                  </a:graphic>
                                </wp:inline>
                              </w:drawing>
                            </w:r>
                          </w:p>
                          <w:p w:rsidR="004F50B5" w:rsidRPr="00956702"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b w:val="0"/>
                                <w:color w:val="0D0D0D" w:themeColor="text1" w:themeTint="F2"/>
                                <w:u w:val="single"/>
                              </w:rPr>
                              <w:t>On nous demander si on veut rentrer une adresse routeur pour le serveur DHCP (Y)</w:t>
                            </w:r>
                            <w:r>
                              <w:rPr>
                                <w:b w:val="0"/>
                                <w:color w:val="0D0D0D" w:themeColor="text1" w:themeTint="F2"/>
                                <w:u w:val="single"/>
                              </w:rPr>
                              <w:br/>
                              <w:t>Dans mon cas présent c’est la 192.168.1.1</w:t>
                            </w:r>
                          </w:p>
                          <w:p w:rsidR="004F50B5" w:rsidRDefault="004F50B5" w:rsidP="009D0805">
                            <w:r>
                              <w:rPr>
                                <w:noProof/>
                              </w:rPr>
                              <w:drawing>
                                <wp:inline distT="0" distB="0" distL="0" distR="0" wp14:anchorId="55A158EE" wp14:editId="4CC524C0">
                                  <wp:extent cx="4705350" cy="477664"/>
                                  <wp:effectExtent l="0" t="0" r="0" b="0"/>
                                  <wp:docPr id="192" name="Imag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871267" cy="494507"/>
                                          </a:xfrm>
                                          <a:prstGeom prst="rect">
                                            <a:avLst/>
                                          </a:prstGeom>
                                        </pic:spPr>
                                      </pic:pic>
                                    </a:graphicData>
                                  </a:graphic>
                                </wp:inline>
                              </w:drawing>
                            </w:r>
                          </w:p>
                          <w:p w:rsidR="004F50B5" w:rsidRDefault="004F50B5" w:rsidP="00956702">
                            <w:pPr>
                              <w:pStyle w:val="Signature"/>
                              <w:rPr>
                                <w:b w:val="0"/>
                                <w:color w:val="0D0D0D" w:themeColor="text1" w:themeTint="F2"/>
                                <w:u w:val="single"/>
                              </w:rPr>
                            </w:pPr>
                            <w:r>
                              <w:rPr>
                                <w:b w:val="0"/>
                                <w:color w:val="0D0D0D" w:themeColor="text1" w:themeTint="F2"/>
                                <w:u w:val="single"/>
                              </w:rPr>
                              <w:t>On nous demander si on veut que le serveur DHCP gère les DNS (Y)</w:t>
                            </w:r>
                          </w:p>
                          <w:p w:rsidR="004F50B5"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noProof/>
                              </w:rPr>
                              <w:drawing>
                                <wp:inline distT="0" distB="0" distL="0" distR="0" wp14:anchorId="6435D504" wp14:editId="5BCCF0C0">
                                  <wp:extent cx="4585648" cy="323400"/>
                                  <wp:effectExtent l="0" t="0" r="5715" b="635"/>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690211" cy="330774"/>
                                          </a:xfrm>
                                          <a:prstGeom prst="rect">
                                            <a:avLst/>
                                          </a:prstGeom>
                                        </pic:spPr>
                                      </pic:pic>
                                    </a:graphicData>
                                  </a:graphic>
                                </wp:inline>
                              </w:drawing>
                            </w:r>
                          </w:p>
                          <w:p w:rsidR="004F50B5"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b w:val="0"/>
                                <w:color w:val="0D0D0D" w:themeColor="text1" w:themeTint="F2"/>
                                <w:u w:val="single"/>
                              </w:rPr>
                              <w:t>On nous demander si on veut utiliser le serveur FOG pour le service DHCP (Y)</w:t>
                            </w:r>
                          </w:p>
                          <w:p w:rsidR="004F50B5"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noProof/>
                              </w:rPr>
                              <w:drawing>
                                <wp:inline distT="0" distB="0" distL="0" distR="0" wp14:anchorId="0B010F81" wp14:editId="669CDCDA">
                                  <wp:extent cx="5015552" cy="228379"/>
                                  <wp:effectExtent l="0" t="0" r="0" b="635"/>
                                  <wp:docPr id="194" name="Imag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41837" cy="238683"/>
                                          </a:xfrm>
                                          <a:prstGeom prst="rect">
                                            <a:avLst/>
                                          </a:prstGeom>
                                        </pic:spPr>
                                      </pic:pic>
                                    </a:graphicData>
                                  </a:graphic>
                                </wp:inline>
                              </w:drawing>
                            </w:r>
                          </w:p>
                          <w:p w:rsidR="004F50B5"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b w:val="0"/>
                                <w:color w:val="0D0D0D" w:themeColor="text1" w:themeTint="F2"/>
                                <w:u w:val="single"/>
                              </w:rPr>
                              <w:t>On nous demander si on veut installer des paquets de langage additionnels (N)</w:t>
                            </w:r>
                          </w:p>
                          <w:p w:rsidR="004F50B5"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noProof/>
                              </w:rPr>
                              <w:drawing>
                                <wp:inline distT="0" distB="0" distL="0" distR="0" wp14:anchorId="7BEE6D88" wp14:editId="42D2BA4C">
                                  <wp:extent cx="4496938" cy="345301"/>
                                  <wp:effectExtent l="0" t="0" r="0" b="0"/>
                                  <wp:docPr id="196"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600465" cy="353250"/>
                                          </a:xfrm>
                                          <a:prstGeom prst="rect">
                                            <a:avLst/>
                                          </a:prstGeom>
                                        </pic:spPr>
                                      </pic:pic>
                                    </a:graphicData>
                                  </a:graphic>
                                </wp:inline>
                              </w:drawing>
                            </w:r>
                          </w:p>
                          <w:p w:rsidR="004F50B5" w:rsidRDefault="004F50B5" w:rsidP="00956702">
                            <w:pPr>
                              <w:pStyle w:val="Signature"/>
                              <w:rPr>
                                <w:b w:val="0"/>
                                <w:color w:val="0D0D0D" w:themeColor="text1" w:themeTint="F2"/>
                                <w:u w:val="single"/>
                              </w:rPr>
                            </w:pPr>
                          </w:p>
                          <w:p w:rsidR="004F50B5" w:rsidRDefault="004F50B5" w:rsidP="00651223">
                            <w:pPr>
                              <w:pStyle w:val="Signature"/>
                              <w:rPr>
                                <w:b w:val="0"/>
                                <w:color w:val="0D0D0D" w:themeColor="text1" w:themeTint="F2"/>
                                <w:u w:val="single"/>
                              </w:rPr>
                            </w:pPr>
                            <w:r>
                              <w:rPr>
                                <w:b w:val="0"/>
                                <w:color w:val="0D0D0D" w:themeColor="text1" w:themeTint="F2"/>
                                <w:u w:val="single"/>
                              </w:rPr>
                              <w:t>On nous demander si on veut activer le HTTPS sur le serveur FOG (N) déconseiller pour éviter de causer des problèmes sur le serveur</w:t>
                            </w:r>
                          </w:p>
                          <w:p w:rsidR="004F50B5" w:rsidRDefault="004F50B5" w:rsidP="00651223">
                            <w:pPr>
                              <w:pStyle w:val="Signature"/>
                              <w:rPr>
                                <w:b w:val="0"/>
                                <w:color w:val="0D0D0D" w:themeColor="text1" w:themeTint="F2"/>
                                <w:u w:val="single"/>
                              </w:rPr>
                            </w:pPr>
                          </w:p>
                          <w:p w:rsidR="004F50B5" w:rsidRDefault="004F50B5" w:rsidP="00651223">
                            <w:pPr>
                              <w:pStyle w:val="Signature"/>
                              <w:rPr>
                                <w:b w:val="0"/>
                                <w:color w:val="0D0D0D" w:themeColor="text1" w:themeTint="F2"/>
                                <w:u w:val="single"/>
                              </w:rPr>
                            </w:pPr>
                            <w:r>
                              <w:rPr>
                                <w:noProof/>
                              </w:rPr>
                              <w:drawing>
                                <wp:inline distT="0" distB="0" distL="0" distR="0" wp14:anchorId="52E2FCA1" wp14:editId="433E238A">
                                  <wp:extent cx="3381375" cy="655001"/>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94579" cy="676930"/>
                                          </a:xfrm>
                                          <a:prstGeom prst="rect">
                                            <a:avLst/>
                                          </a:prstGeom>
                                        </pic:spPr>
                                      </pic:pic>
                                    </a:graphicData>
                                  </a:graphic>
                                </wp:inline>
                              </w:drawing>
                            </w:r>
                          </w:p>
                          <w:p w:rsidR="004F50B5" w:rsidRDefault="004F50B5" w:rsidP="00956702">
                            <w:pPr>
                              <w:pStyle w:val="Signature"/>
                              <w:rPr>
                                <w:b w:val="0"/>
                                <w:color w:val="0D0D0D" w:themeColor="text1" w:themeTint="F2"/>
                                <w:u w:val="single"/>
                              </w:rPr>
                            </w:pPr>
                          </w:p>
                          <w:p w:rsidR="004F50B5" w:rsidRDefault="004F50B5" w:rsidP="009D0805"/>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34D4FC5" id="_x0000_s1035" type="#_x0000_t202" style="position:absolute;left:0;text-align:left;margin-left:463.5pt;margin-top:-15.3pt;width:514.7pt;height:780.6pt;z-index:2517877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">
                <v:textbox>
                  <w:txbxContent>
                    <w:p w:rsidR="004F50B5" w:rsidRPr="00113185" w:rsidRDefault="004F50B5" w:rsidP="00113185">
                      <w:pPr>
                        <w:pStyle w:val="Titre2"/>
                        <w:rPr>
                          <w:b/>
                          <w:u w:val="single"/>
                        </w:rPr>
                      </w:pPr>
                      <w:bookmarkStart w:id="36" w:name="_Toc163766197"/>
                      <w:r w:rsidRPr="00113185">
                        <w:rPr>
                          <w:b/>
                          <w:color w:val="000000" w:themeColor="text1"/>
                          <w:u w:val="single"/>
                        </w:rPr>
                        <w:t>Etapes 3</w:t>
                      </w:r>
                      <w:r>
                        <w:rPr>
                          <w:b/>
                          <w:color w:val="000000" w:themeColor="text1"/>
                          <w:u w:val="single"/>
                        </w:rPr>
                        <w:t>.1</w:t>
                      </w:r>
                      <w:r w:rsidRPr="00113185">
                        <w:rPr>
                          <w:b/>
                          <w:color w:val="000000" w:themeColor="text1"/>
                          <w:u w:val="single"/>
                        </w:rPr>
                        <w:t> : Suite installation</w:t>
                      </w:r>
                      <w:bookmarkEnd w:id="36"/>
                      <w:r w:rsidRPr="00113185">
                        <w:rPr>
                          <w:b/>
                          <w:color w:val="000000" w:themeColor="text1"/>
                          <w:u w:val="single"/>
                        </w:rPr>
                        <w:t xml:space="preserve"> </w:t>
                      </w:r>
                    </w:p>
                    <w:p w:rsidR="004F50B5" w:rsidRDefault="004F50B5" w:rsidP="009D0805">
                      <w:pPr>
                        <w:pStyle w:val="Signature"/>
                        <w:rPr>
                          <w:b w:val="0"/>
                          <w:color w:val="000000" w:themeColor="text1"/>
                          <w:u w:val="single"/>
                        </w:rPr>
                      </w:pPr>
                    </w:p>
                    <w:p w:rsidR="004F50B5" w:rsidRDefault="004F50B5" w:rsidP="009D0805">
                      <w:pPr>
                        <w:pStyle w:val="Signature"/>
                        <w:rPr>
                          <w:b w:val="0"/>
                          <w:color w:val="000000" w:themeColor="text1"/>
                          <w:u w:val="single"/>
                        </w:rPr>
                      </w:pPr>
                      <w:r>
                        <w:rPr>
                          <w:b w:val="0"/>
                          <w:color w:val="000000" w:themeColor="text1"/>
                          <w:u w:val="single"/>
                        </w:rPr>
                        <w:t>Après exécution de l’installation Choisir 2 pour notre cas</w:t>
                      </w:r>
                    </w:p>
                    <w:p w:rsidR="004F50B5" w:rsidRDefault="004F50B5" w:rsidP="009D0805">
                      <w:pPr>
                        <w:pStyle w:val="Signature"/>
                        <w:jc w:val="center"/>
                        <w:rPr>
                          <w:b w:val="0"/>
                          <w:color w:val="000000" w:themeColor="text1"/>
                          <w:u w:val="single"/>
                        </w:rPr>
                      </w:pPr>
                      <w:r>
                        <w:rPr>
                          <w:b w:val="0"/>
                          <w:color w:val="000000" w:themeColor="text1"/>
                          <w:u w:val="single"/>
                        </w:rPr>
                        <w:br/>
                      </w:r>
                      <w:r>
                        <w:rPr>
                          <w:noProof/>
                        </w:rPr>
                        <w:drawing>
                          <wp:inline distT="0" distB="0" distL="0" distR="0" wp14:anchorId="40FF52BF" wp14:editId="1E163837">
                            <wp:extent cx="2245057" cy="1769878"/>
                            <wp:effectExtent l="0" t="0" r="3175" b="190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271106" cy="1790413"/>
                                    </a:xfrm>
                                    <a:prstGeom prst="rect">
                                      <a:avLst/>
                                    </a:prstGeom>
                                  </pic:spPr>
                                </pic:pic>
                              </a:graphicData>
                            </a:graphic>
                          </wp:inline>
                        </w:drawing>
                      </w:r>
                    </w:p>
                    <w:p w:rsidR="004F50B5" w:rsidRDefault="004F50B5" w:rsidP="009D0805">
                      <w:pPr>
                        <w:pStyle w:val="Signature"/>
                        <w:rPr>
                          <w:b w:val="0"/>
                          <w:color w:val="000000" w:themeColor="text1"/>
                          <w:u w:val="single"/>
                        </w:rPr>
                      </w:pPr>
                    </w:p>
                    <w:p w:rsidR="004F50B5" w:rsidRDefault="004F50B5" w:rsidP="009D0805">
                      <w:pPr>
                        <w:pStyle w:val="Signature"/>
                        <w:rPr>
                          <w:b w:val="0"/>
                          <w:color w:val="000000" w:themeColor="text1"/>
                          <w:u w:val="single"/>
                        </w:rPr>
                      </w:pPr>
                    </w:p>
                    <w:p w:rsidR="004F50B5" w:rsidRPr="00C10969" w:rsidRDefault="004F50B5" w:rsidP="009D0805">
                      <w:pPr>
                        <w:pStyle w:val="Signature"/>
                        <w:rPr>
                          <w:b w:val="0"/>
                          <w:color w:val="000000" w:themeColor="text1"/>
                          <w:u w:val="single"/>
                        </w:rPr>
                      </w:pPr>
                      <w:r>
                        <w:rPr>
                          <w:b w:val="0"/>
                          <w:color w:val="000000" w:themeColor="text1"/>
                          <w:u w:val="single"/>
                        </w:rPr>
                        <w:t>Choisir le mode d’installation souhaiter (Normal)</w:t>
                      </w:r>
                    </w:p>
                    <w:p w:rsidR="004F50B5" w:rsidRDefault="004F50B5" w:rsidP="009D0805">
                      <w:r>
                        <w:rPr>
                          <w:noProof/>
                        </w:rPr>
                        <w:drawing>
                          <wp:inline distT="0" distB="0" distL="0" distR="0" wp14:anchorId="4B71DBCF" wp14:editId="0A9607A0">
                            <wp:extent cx="5635236" cy="336693"/>
                            <wp:effectExtent l="0" t="0" r="3810" b="635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855706" cy="349866"/>
                                    </a:xfrm>
                                    <a:prstGeom prst="rect">
                                      <a:avLst/>
                                    </a:prstGeom>
                                  </pic:spPr>
                                </pic:pic>
                              </a:graphicData>
                            </a:graphic>
                          </wp:inline>
                        </w:drawing>
                      </w:r>
                    </w:p>
                    <w:p w:rsidR="004F50B5" w:rsidRDefault="004F50B5" w:rsidP="00956702">
                      <w:pPr>
                        <w:pStyle w:val="Signature"/>
                        <w:rPr>
                          <w:b w:val="0"/>
                          <w:color w:val="0D0D0D" w:themeColor="text1" w:themeTint="F2"/>
                          <w:u w:val="single"/>
                        </w:rPr>
                      </w:pPr>
                      <w:r w:rsidRPr="00956702">
                        <w:rPr>
                          <w:b w:val="0"/>
                          <w:color w:val="0D0D0D" w:themeColor="text1" w:themeTint="F2"/>
                          <w:u w:val="single"/>
                        </w:rPr>
                        <w:t>La machine linux repère les cartes réseaux je choisi non (N) pour garder la configuration donner dans l’étape 2</w:t>
                      </w:r>
                    </w:p>
                    <w:p w:rsidR="004F50B5" w:rsidRDefault="004F50B5" w:rsidP="00956702">
                      <w:pPr>
                        <w:pStyle w:val="Signature"/>
                        <w:rPr>
                          <w:b w:val="0"/>
                          <w:color w:val="0D0D0D" w:themeColor="text1" w:themeTint="F2"/>
                          <w:u w:val="single"/>
                        </w:rPr>
                      </w:pPr>
                      <w:r>
                        <w:rPr>
                          <w:b w:val="0"/>
                          <w:color w:val="0D0D0D" w:themeColor="text1" w:themeTint="F2"/>
                          <w:u w:val="single"/>
                        </w:rPr>
                        <w:br/>
                      </w:r>
                      <w:r>
                        <w:rPr>
                          <w:noProof/>
                        </w:rPr>
                        <w:drawing>
                          <wp:inline distT="0" distB="0" distL="0" distR="0" wp14:anchorId="7D34C6E0" wp14:editId="6378FF34">
                            <wp:extent cx="4599296" cy="36449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778274" cy="378674"/>
                                    </a:xfrm>
                                    <a:prstGeom prst="rect">
                                      <a:avLst/>
                                    </a:prstGeom>
                                  </pic:spPr>
                                </pic:pic>
                              </a:graphicData>
                            </a:graphic>
                          </wp:inline>
                        </w:drawing>
                      </w:r>
                    </w:p>
                    <w:p w:rsidR="004F50B5" w:rsidRPr="00956702"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b w:val="0"/>
                          <w:color w:val="0D0D0D" w:themeColor="text1" w:themeTint="F2"/>
                          <w:u w:val="single"/>
                        </w:rPr>
                        <w:t>On nous demander si on veut rentrer une adresse routeur pour le serveur DHCP (Y)</w:t>
                      </w:r>
                      <w:r>
                        <w:rPr>
                          <w:b w:val="0"/>
                          <w:color w:val="0D0D0D" w:themeColor="text1" w:themeTint="F2"/>
                          <w:u w:val="single"/>
                        </w:rPr>
                        <w:br/>
                        <w:t>Dans mon cas présent c’est la 192.168.1.1</w:t>
                      </w:r>
                    </w:p>
                    <w:p w:rsidR="004F50B5" w:rsidRDefault="004F50B5" w:rsidP="009D0805">
                      <w:r>
                        <w:rPr>
                          <w:noProof/>
                        </w:rPr>
                        <w:drawing>
                          <wp:inline distT="0" distB="0" distL="0" distR="0" wp14:anchorId="55A158EE" wp14:editId="4CC524C0">
                            <wp:extent cx="4705350" cy="477664"/>
                            <wp:effectExtent l="0" t="0" r="0" b="0"/>
                            <wp:docPr id="192" name="Imag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871267" cy="494507"/>
                                    </a:xfrm>
                                    <a:prstGeom prst="rect">
                                      <a:avLst/>
                                    </a:prstGeom>
                                  </pic:spPr>
                                </pic:pic>
                              </a:graphicData>
                            </a:graphic>
                          </wp:inline>
                        </w:drawing>
                      </w:r>
                    </w:p>
                    <w:p w:rsidR="004F50B5" w:rsidRDefault="004F50B5" w:rsidP="00956702">
                      <w:pPr>
                        <w:pStyle w:val="Signature"/>
                        <w:rPr>
                          <w:b w:val="0"/>
                          <w:color w:val="0D0D0D" w:themeColor="text1" w:themeTint="F2"/>
                          <w:u w:val="single"/>
                        </w:rPr>
                      </w:pPr>
                      <w:r>
                        <w:rPr>
                          <w:b w:val="0"/>
                          <w:color w:val="0D0D0D" w:themeColor="text1" w:themeTint="F2"/>
                          <w:u w:val="single"/>
                        </w:rPr>
                        <w:t>On nous demander si on veut que le serveur DHCP gère les DNS (Y)</w:t>
                      </w:r>
                    </w:p>
                    <w:p w:rsidR="004F50B5"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noProof/>
                        </w:rPr>
                        <w:drawing>
                          <wp:inline distT="0" distB="0" distL="0" distR="0" wp14:anchorId="6435D504" wp14:editId="5BCCF0C0">
                            <wp:extent cx="4585648" cy="323400"/>
                            <wp:effectExtent l="0" t="0" r="5715" b="635"/>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690211" cy="330774"/>
                                    </a:xfrm>
                                    <a:prstGeom prst="rect">
                                      <a:avLst/>
                                    </a:prstGeom>
                                  </pic:spPr>
                                </pic:pic>
                              </a:graphicData>
                            </a:graphic>
                          </wp:inline>
                        </w:drawing>
                      </w:r>
                    </w:p>
                    <w:p w:rsidR="004F50B5"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b w:val="0"/>
                          <w:color w:val="0D0D0D" w:themeColor="text1" w:themeTint="F2"/>
                          <w:u w:val="single"/>
                        </w:rPr>
                        <w:t>On nous demander si on veut utiliser le serveur FOG pour le service DHCP (Y)</w:t>
                      </w:r>
                    </w:p>
                    <w:p w:rsidR="004F50B5"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noProof/>
                        </w:rPr>
                        <w:drawing>
                          <wp:inline distT="0" distB="0" distL="0" distR="0" wp14:anchorId="0B010F81" wp14:editId="669CDCDA">
                            <wp:extent cx="5015552" cy="228379"/>
                            <wp:effectExtent l="0" t="0" r="0" b="635"/>
                            <wp:docPr id="194" name="Imag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41837" cy="238683"/>
                                    </a:xfrm>
                                    <a:prstGeom prst="rect">
                                      <a:avLst/>
                                    </a:prstGeom>
                                  </pic:spPr>
                                </pic:pic>
                              </a:graphicData>
                            </a:graphic>
                          </wp:inline>
                        </w:drawing>
                      </w:r>
                    </w:p>
                    <w:p w:rsidR="004F50B5"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b w:val="0"/>
                          <w:color w:val="0D0D0D" w:themeColor="text1" w:themeTint="F2"/>
                          <w:u w:val="single"/>
                        </w:rPr>
                        <w:t>On nous demander si on veut installer des paquets de langage additionnels (N)</w:t>
                      </w:r>
                    </w:p>
                    <w:p w:rsidR="004F50B5" w:rsidRDefault="004F50B5" w:rsidP="00956702">
                      <w:pPr>
                        <w:pStyle w:val="Signature"/>
                        <w:rPr>
                          <w:b w:val="0"/>
                          <w:color w:val="0D0D0D" w:themeColor="text1" w:themeTint="F2"/>
                          <w:u w:val="single"/>
                        </w:rPr>
                      </w:pPr>
                    </w:p>
                    <w:p w:rsidR="004F50B5" w:rsidRDefault="004F50B5" w:rsidP="00956702">
                      <w:pPr>
                        <w:pStyle w:val="Signature"/>
                        <w:rPr>
                          <w:b w:val="0"/>
                          <w:color w:val="0D0D0D" w:themeColor="text1" w:themeTint="F2"/>
                          <w:u w:val="single"/>
                        </w:rPr>
                      </w:pPr>
                      <w:r>
                        <w:rPr>
                          <w:noProof/>
                        </w:rPr>
                        <w:drawing>
                          <wp:inline distT="0" distB="0" distL="0" distR="0" wp14:anchorId="7BEE6D88" wp14:editId="42D2BA4C">
                            <wp:extent cx="4496938" cy="345301"/>
                            <wp:effectExtent l="0" t="0" r="0" b="0"/>
                            <wp:docPr id="196" name="Imag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600465" cy="353250"/>
                                    </a:xfrm>
                                    <a:prstGeom prst="rect">
                                      <a:avLst/>
                                    </a:prstGeom>
                                  </pic:spPr>
                                </pic:pic>
                              </a:graphicData>
                            </a:graphic>
                          </wp:inline>
                        </w:drawing>
                      </w:r>
                    </w:p>
                    <w:p w:rsidR="004F50B5" w:rsidRDefault="004F50B5" w:rsidP="00956702">
                      <w:pPr>
                        <w:pStyle w:val="Signature"/>
                        <w:rPr>
                          <w:b w:val="0"/>
                          <w:color w:val="0D0D0D" w:themeColor="text1" w:themeTint="F2"/>
                          <w:u w:val="single"/>
                        </w:rPr>
                      </w:pPr>
                    </w:p>
                    <w:p w:rsidR="004F50B5" w:rsidRDefault="004F50B5" w:rsidP="00651223">
                      <w:pPr>
                        <w:pStyle w:val="Signature"/>
                        <w:rPr>
                          <w:b w:val="0"/>
                          <w:color w:val="0D0D0D" w:themeColor="text1" w:themeTint="F2"/>
                          <w:u w:val="single"/>
                        </w:rPr>
                      </w:pPr>
                      <w:r>
                        <w:rPr>
                          <w:b w:val="0"/>
                          <w:color w:val="0D0D0D" w:themeColor="text1" w:themeTint="F2"/>
                          <w:u w:val="single"/>
                        </w:rPr>
                        <w:t>On nous demander si on veut activer le HTTPS sur le serveur FOG (N) déconseiller pour éviter de causer des problèmes sur le serveur</w:t>
                      </w:r>
                    </w:p>
                    <w:p w:rsidR="004F50B5" w:rsidRDefault="004F50B5" w:rsidP="00651223">
                      <w:pPr>
                        <w:pStyle w:val="Signature"/>
                        <w:rPr>
                          <w:b w:val="0"/>
                          <w:color w:val="0D0D0D" w:themeColor="text1" w:themeTint="F2"/>
                          <w:u w:val="single"/>
                        </w:rPr>
                      </w:pPr>
                    </w:p>
                    <w:p w:rsidR="004F50B5" w:rsidRDefault="004F50B5" w:rsidP="00651223">
                      <w:pPr>
                        <w:pStyle w:val="Signature"/>
                        <w:rPr>
                          <w:b w:val="0"/>
                          <w:color w:val="0D0D0D" w:themeColor="text1" w:themeTint="F2"/>
                          <w:u w:val="single"/>
                        </w:rPr>
                      </w:pPr>
                      <w:r>
                        <w:rPr>
                          <w:noProof/>
                        </w:rPr>
                        <w:drawing>
                          <wp:inline distT="0" distB="0" distL="0" distR="0" wp14:anchorId="52E2FCA1" wp14:editId="433E238A">
                            <wp:extent cx="3381375" cy="655001"/>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494579" cy="676930"/>
                                    </a:xfrm>
                                    <a:prstGeom prst="rect">
                                      <a:avLst/>
                                    </a:prstGeom>
                                  </pic:spPr>
                                </pic:pic>
                              </a:graphicData>
                            </a:graphic>
                          </wp:inline>
                        </w:drawing>
                      </w:r>
                    </w:p>
                    <w:p w:rsidR="004F50B5" w:rsidRDefault="004F50B5" w:rsidP="00956702">
                      <w:pPr>
                        <w:pStyle w:val="Signature"/>
                        <w:rPr>
                          <w:b w:val="0"/>
                          <w:color w:val="0D0D0D" w:themeColor="text1" w:themeTint="F2"/>
                          <w:u w:val="single"/>
                        </w:rPr>
                      </w:pPr>
                    </w:p>
                    <w:p w:rsidR="004F50B5" w:rsidRDefault="004F50B5" w:rsidP="009D0805"/>
                  </w:txbxContent>
                </v:textbox>
                <w10:wrap anchorx="margin"/>
              </v:shape>
            </w:pict>
          </mc:Fallback>
        </mc:AlternateContent>
      </w: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9D0805">
      <w:pPr>
        <w:pStyle w:val="Signature"/>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89068F" w:rsidRDefault="0089068F" w:rsidP="00C13E19">
      <w:pPr>
        <w:pStyle w:val="Signature"/>
        <w:jc w:val="center"/>
        <w:rPr>
          <w:color w:val="000000" w:themeColor="text1"/>
        </w:rPr>
      </w:pPr>
    </w:p>
    <w:p w:rsidR="00C13E19" w:rsidRDefault="00C13E19" w:rsidP="00C13E19">
      <w:pPr>
        <w:pStyle w:val="Signature"/>
        <w:jc w:val="center"/>
        <w:rPr>
          <w:color w:val="000000" w:themeColor="text1"/>
        </w:rPr>
      </w:pPr>
      <w:r>
        <w:rPr>
          <w:noProof/>
        </w:rPr>
        <w:drawing>
          <wp:anchor distT="0" distB="0" distL="114300" distR="114300" simplePos="0" relativeHeight="251612672" behindDoc="0" locked="0" layoutInCell="1" allowOverlap="1" wp14:anchorId="550AB270">
            <wp:simplePos x="0" y="0"/>
            <wp:positionH relativeFrom="column">
              <wp:posOffset>2266950</wp:posOffset>
            </wp:positionH>
            <wp:positionV relativeFrom="paragraph">
              <wp:posOffset>-9211310</wp:posOffset>
            </wp:positionV>
            <wp:extent cx="2105025" cy="1661635"/>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2105025" cy="1661635"/>
                    </a:xfrm>
                    <a:prstGeom prst="rect">
                      <a:avLst/>
                    </a:prstGeom>
                  </pic:spPr>
                </pic:pic>
              </a:graphicData>
            </a:graphic>
          </wp:anchor>
        </w:drawing>
      </w:r>
    </w:p>
    <w:p w:rsidR="00C13E19" w:rsidRDefault="00C13E19" w:rsidP="00C13E19">
      <w:pPr>
        <w:pStyle w:val="Signature"/>
        <w:jc w:val="center"/>
        <w:rPr>
          <w:color w:val="000000" w:themeColor="text1"/>
        </w:rPr>
      </w:pPr>
    </w:p>
    <w:p w:rsidR="00C13E19" w:rsidRDefault="00C13E19" w:rsidP="007B542D">
      <w:pPr>
        <w:pStyle w:val="Signature"/>
        <w:jc w:val="center"/>
        <w:rPr>
          <w:color w:val="000000" w:themeColor="text1"/>
        </w:rPr>
      </w:pPr>
    </w:p>
    <w:p w:rsidR="00C13E19" w:rsidRDefault="00C13E19" w:rsidP="00C13E19">
      <w:pPr>
        <w:pStyle w:val="Signature"/>
        <w:jc w:val="center"/>
        <w:rPr>
          <w:color w:val="000000" w:themeColor="text1"/>
        </w:rPr>
      </w:pPr>
      <w:r>
        <w:rPr>
          <w:color w:val="000000" w:themeColor="text1"/>
        </w:rPr>
        <w:br/>
      </w:r>
      <w:r>
        <w:rPr>
          <w:color w:val="000000" w:themeColor="text1"/>
        </w:rPr>
        <w:br/>
      </w: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113185" w:rsidP="00C13E19">
      <w:pPr>
        <w:pStyle w:val="Signature"/>
        <w:jc w:val="center"/>
        <w:rPr>
          <w:color w:val="000000" w:themeColor="text1"/>
        </w:rPr>
      </w:pPr>
      <w:r w:rsidRPr="00C13E19">
        <w:rPr>
          <w:noProof/>
          <w:color w:val="000000" w:themeColor="text1"/>
        </w:rPr>
        <w:lastRenderedPageBreak/>
        <mc:AlternateContent>
          <mc:Choice Requires="wps">
            <w:drawing>
              <wp:anchor distT="0" distB="0" distL="114300" distR="114300" simplePos="0" relativeHeight="251789824" behindDoc="0" locked="0" layoutInCell="1" allowOverlap="1" wp14:anchorId="4D85ABD7" wp14:editId="1C1E475A">
                <wp:simplePos x="0" y="0"/>
                <wp:positionH relativeFrom="margin">
                  <wp:posOffset>181155</wp:posOffset>
                </wp:positionH>
                <wp:positionV relativeFrom="paragraph">
                  <wp:posOffset>-198120</wp:posOffset>
                </wp:positionV>
                <wp:extent cx="6536690" cy="9907761"/>
                <wp:effectExtent l="0" t="0" r="16510" b="17780"/>
                <wp:wrapNone/>
                <wp:docPr id="19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9907761"/>
                        </a:xfrm>
                        <a:prstGeom prst="rect">
                          <a:avLst/>
                        </a:prstGeom>
                        <a:solidFill>
                          <a:srgbClr val="FFFFFF"/>
                        </a:solidFill>
                        <a:ln w="9525">
                          <a:solidFill>
                            <a:srgbClr val="000000"/>
                          </a:solidFill>
                          <a:miter lim="800000"/>
                          <a:headEnd/>
                          <a:tailEnd/>
                        </a:ln>
                      </wps:spPr>
                      <wps:txbx>
                        <w:txbxContent>
                          <w:p w:rsidR="004F50B5" w:rsidRPr="00113185" w:rsidRDefault="004F50B5" w:rsidP="00113185">
                            <w:pPr>
                              <w:pStyle w:val="Titre2"/>
                              <w:rPr>
                                <w:b/>
                                <w:color w:val="000000" w:themeColor="text1"/>
                              </w:rPr>
                            </w:pPr>
                            <w:bookmarkStart w:id="25" w:name="_Toc163766198"/>
                            <w:r w:rsidRPr="00113185">
                              <w:rPr>
                                <w:b/>
                                <w:color w:val="000000" w:themeColor="text1"/>
                              </w:rPr>
                              <w:t>Etapes 3.2 : Suite installation</w:t>
                            </w:r>
                            <w:bookmarkEnd w:id="25"/>
                            <w:r w:rsidRPr="00113185">
                              <w:rPr>
                                <w:b/>
                                <w:color w:val="000000" w:themeColor="text1"/>
                              </w:rPr>
                              <w:t xml:space="preserve"> </w:t>
                            </w:r>
                          </w:p>
                          <w:p w:rsidR="004F50B5" w:rsidRDefault="004F50B5" w:rsidP="00651223">
                            <w:pPr>
                              <w:pStyle w:val="Signature"/>
                              <w:rPr>
                                <w:b w:val="0"/>
                                <w:color w:val="000000" w:themeColor="text1"/>
                                <w:u w:val="single"/>
                              </w:rPr>
                            </w:pPr>
                          </w:p>
                          <w:p w:rsidR="004F50B5" w:rsidRDefault="004F50B5" w:rsidP="00651223">
                            <w:pPr>
                              <w:pStyle w:val="Signature"/>
                              <w:rPr>
                                <w:b w:val="0"/>
                                <w:color w:val="0D0D0D" w:themeColor="text1" w:themeTint="F2"/>
                                <w:u w:val="single"/>
                              </w:rPr>
                            </w:pPr>
                            <w:r>
                              <w:rPr>
                                <w:b w:val="0"/>
                                <w:color w:val="0D0D0D" w:themeColor="text1" w:themeTint="F2"/>
                                <w:u w:val="single"/>
                              </w:rPr>
                              <w:t>On nous demander si on veut valider cette configuration (Y)</w:t>
                            </w:r>
                          </w:p>
                          <w:p w:rsidR="004F50B5" w:rsidRDefault="004F50B5" w:rsidP="00651223">
                            <w:r>
                              <w:rPr>
                                <w:noProof/>
                              </w:rPr>
                              <w:drawing>
                                <wp:inline distT="0" distB="0" distL="0" distR="0" wp14:anchorId="439E27A3" wp14:editId="06753CAE">
                                  <wp:extent cx="4415069" cy="150126"/>
                                  <wp:effectExtent l="0" t="0" r="0" b="2540"/>
                                  <wp:docPr id="429494554" name="Image 42949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985" cy="179366"/>
                                          </a:xfrm>
                                          <a:prstGeom prst="rect">
                                            <a:avLst/>
                                          </a:prstGeom>
                                        </pic:spPr>
                                      </pic:pic>
                                    </a:graphicData>
                                  </a:graphic>
                                </wp:inline>
                              </w:drawing>
                            </w:r>
                          </w:p>
                          <w:p w:rsidR="004F50B5" w:rsidRDefault="004F50B5" w:rsidP="00651223">
                            <w:pPr>
                              <w:pStyle w:val="Signature"/>
                              <w:rPr>
                                <w:b w:val="0"/>
                                <w:color w:val="0D0D0D" w:themeColor="text1" w:themeTint="F2"/>
                                <w:u w:val="single"/>
                              </w:rPr>
                            </w:pPr>
                            <w:r>
                              <w:rPr>
                                <w:b w:val="0"/>
                                <w:color w:val="0D0D0D" w:themeColor="text1" w:themeTint="F2"/>
                                <w:u w:val="single"/>
                              </w:rPr>
                              <w:t>On nous demander quel nom je souhaite au serveur</w:t>
                            </w:r>
                          </w:p>
                          <w:p w:rsidR="004F50B5" w:rsidRDefault="004F50B5" w:rsidP="00651223">
                            <w:pPr>
                              <w:pStyle w:val="Signature"/>
                              <w:rPr>
                                <w:b w:val="0"/>
                                <w:color w:val="0D0D0D" w:themeColor="text1" w:themeTint="F2"/>
                                <w:u w:val="single"/>
                              </w:rPr>
                            </w:pPr>
                          </w:p>
                          <w:p w:rsidR="004F50B5" w:rsidRDefault="004F50B5" w:rsidP="00651223">
                            <w:pPr>
                              <w:pStyle w:val="Signature"/>
                              <w:rPr>
                                <w:b w:val="0"/>
                                <w:color w:val="0D0D0D" w:themeColor="text1" w:themeTint="F2"/>
                                <w:u w:val="single"/>
                              </w:rPr>
                            </w:pPr>
                            <w:r>
                              <w:rPr>
                                <w:noProof/>
                              </w:rPr>
                              <w:drawing>
                                <wp:inline distT="0" distB="0" distL="0" distR="0" wp14:anchorId="3092F36B" wp14:editId="2C9535CF">
                                  <wp:extent cx="4286250" cy="190500"/>
                                  <wp:effectExtent l="0" t="0" r="0" b="0"/>
                                  <wp:docPr id="429494555" name="Image 42949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286250" cy="190500"/>
                                          </a:xfrm>
                                          <a:prstGeom prst="rect">
                                            <a:avLst/>
                                          </a:prstGeom>
                                        </pic:spPr>
                                      </pic:pic>
                                    </a:graphicData>
                                  </a:graphic>
                                </wp:inline>
                              </w:drawing>
                            </w:r>
                          </w:p>
                          <w:p w:rsidR="004F50B5" w:rsidRDefault="004F50B5" w:rsidP="00651223">
                            <w:pPr>
                              <w:pStyle w:val="Signature"/>
                              <w:rPr>
                                <w:b w:val="0"/>
                                <w:color w:val="0D0D0D" w:themeColor="text1" w:themeTint="F2"/>
                                <w:u w:val="single"/>
                              </w:rPr>
                            </w:pPr>
                          </w:p>
                          <w:p w:rsidR="004F50B5" w:rsidRDefault="004F50B5" w:rsidP="00651223">
                            <w:pPr>
                              <w:pStyle w:val="Signature"/>
                              <w:rPr>
                                <w:b w:val="0"/>
                                <w:color w:val="0D0D0D" w:themeColor="text1" w:themeTint="F2"/>
                                <w:u w:val="single"/>
                              </w:rPr>
                            </w:pPr>
                            <w:r>
                              <w:rPr>
                                <w:b w:val="0"/>
                                <w:color w:val="0D0D0D" w:themeColor="text1" w:themeTint="F2"/>
                                <w:u w:val="single"/>
                              </w:rPr>
                              <w:t>On nous demande si on est d’accord de partager ses information (Y)</w:t>
                            </w:r>
                          </w:p>
                          <w:p w:rsidR="004F50B5" w:rsidRDefault="004F50B5" w:rsidP="00651223">
                            <w:pPr>
                              <w:pStyle w:val="Signature"/>
                              <w:rPr>
                                <w:b w:val="0"/>
                                <w:color w:val="0D0D0D" w:themeColor="text1" w:themeTint="F2"/>
                                <w:u w:val="single"/>
                              </w:rPr>
                            </w:pPr>
                          </w:p>
                          <w:p w:rsidR="004F50B5" w:rsidRDefault="004F50B5" w:rsidP="00651223">
                            <w:pPr>
                              <w:pStyle w:val="Signature"/>
                              <w:rPr>
                                <w:b w:val="0"/>
                                <w:color w:val="0D0D0D" w:themeColor="text1" w:themeTint="F2"/>
                                <w:u w:val="single"/>
                              </w:rPr>
                            </w:pPr>
                            <w:r>
                              <w:rPr>
                                <w:noProof/>
                              </w:rPr>
                              <w:drawing>
                                <wp:inline distT="0" distB="0" distL="0" distR="0" wp14:anchorId="23AD1730" wp14:editId="0FA7B7B6">
                                  <wp:extent cx="4619625" cy="295275"/>
                                  <wp:effectExtent l="0" t="0" r="9525" b="9525"/>
                                  <wp:docPr id="429494556" name="Image 42949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619625" cy="295275"/>
                                          </a:xfrm>
                                          <a:prstGeom prst="rect">
                                            <a:avLst/>
                                          </a:prstGeom>
                                        </pic:spPr>
                                      </pic:pic>
                                    </a:graphicData>
                                  </a:graphic>
                                </wp:inline>
                              </w:drawing>
                            </w:r>
                          </w:p>
                          <w:p w:rsidR="004F50B5" w:rsidRDefault="004F50B5" w:rsidP="00651223">
                            <w:pPr>
                              <w:pStyle w:val="Signature"/>
                              <w:rPr>
                                <w:b w:val="0"/>
                                <w:color w:val="0D0D0D" w:themeColor="text1" w:themeTint="F2"/>
                                <w:u w:val="single"/>
                              </w:rPr>
                            </w:pPr>
                          </w:p>
                          <w:p w:rsidR="004F50B5" w:rsidRDefault="004F50B5" w:rsidP="00CB2D4E">
                            <w:pPr>
                              <w:pStyle w:val="Signature"/>
                              <w:rPr>
                                <w:b w:val="0"/>
                                <w:color w:val="0D0D0D" w:themeColor="text1" w:themeTint="F2"/>
                                <w:u w:val="single"/>
                              </w:rPr>
                            </w:pPr>
                            <w:r>
                              <w:rPr>
                                <w:b w:val="0"/>
                                <w:color w:val="0D0D0D" w:themeColor="text1" w:themeTint="F2"/>
                                <w:u w:val="single"/>
                              </w:rPr>
                              <w:t>On nous demande si on est d’accord pour continuer (Y)</w:t>
                            </w:r>
                          </w:p>
                          <w:p w:rsidR="004F50B5" w:rsidRPr="00782CFD" w:rsidRDefault="004F50B5" w:rsidP="00782CFD">
                            <w:r>
                              <w:rPr>
                                <w:noProof/>
                              </w:rPr>
                              <w:drawing>
                                <wp:inline distT="0" distB="0" distL="0" distR="0" wp14:anchorId="047507C4" wp14:editId="594B154F">
                                  <wp:extent cx="3657600" cy="228600"/>
                                  <wp:effectExtent l="0" t="0" r="0" b="0"/>
                                  <wp:docPr id="429494557" name="Image 42949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657600" cy="228600"/>
                                          </a:xfrm>
                                          <a:prstGeom prst="rect">
                                            <a:avLst/>
                                          </a:prstGeom>
                                        </pic:spPr>
                                      </pic:pic>
                                    </a:graphicData>
                                  </a:graphic>
                                </wp:inline>
                              </w:drawing>
                            </w:r>
                          </w:p>
                          <w:p w:rsidR="004F50B5" w:rsidRDefault="004F50B5" w:rsidP="00782CFD">
                            <w:pPr>
                              <w:pStyle w:val="Signature"/>
                              <w:rPr>
                                <w:b w:val="0"/>
                                <w:color w:val="0D0D0D" w:themeColor="text1" w:themeTint="F2"/>
                                <w:u w:val="single"/>
                              </w:rPr>
                            </w:pPr>
                            <w:r>
                              <w:rPr>
                                <w:b w:val="0"/>
                                <w:color w:val="0D0D0D" w:themeColor="text1" w:themeTint="F2"/>
                                <w:u w:val="single"/>
                              </w:rPr>
                              <w:t xml:space="preserve">On nous demande de presser la toucher entrer pour mettre à jour la base </w:t>
                            </w:r>
                          </w:p>
                          <w:p w:rsidR="004F50B5" w:rsidRDefault="004F50B5" w:rsidP="00651223">
                            <w:r>
                              <w:rPr>
                                <w:noProof/>
                              </w:rPr>
                              <w:drawing>
                                <wp:inline distT="0" distB="0" distL="0" distR="0" wp14:anchorId="2AF6D25A" wp14:editId="7486EE65">
                                  <wp:extent cx="5086350" cy="390525"/>
                                  <wp:effectExtent l="0" t="0" r="0" b="9525"/>
                                  <wp:docPr id="429494558" name="Image 429494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086350" cy="390525"/>
                                          </a:xfrm>
                                          <a:prstGeom prst="rect">
                                            <a:avLst/>
                                          </a:prstGeom>
                                        </pic:spPr>
                                      </pic:pic>
                                    </a:graphicData>
                                  </a:graphic>
                                </wp:inline>
                              </w:drawing>
                            </w:r>
                          </w:p>
                          <w:p w:rsidR="004F50B5" w:rsidRDefault="004F50B5" w:rsidP="00CB2D4E">
                            <w:pPr>
                              <w:pStyle w:val="Signature"/>
                              <w:rPr>
                                <w:b w:val="0"/>
                                <w:color w:val="0D0D0D" w:themeColor="text1" w:themeTint="F2"/>
                                <w:u w:val="single"/>
                              </w:rPr>
                            </w:pPr>
                            <w:r>
                              <w:rPr>
                                <w:b w:val="0"/>
                                <w:color w:val="0D0D0D" w:themeColor="text1" w:themeTint="F2"/>
                                <w:u w:val="single"/>
                              </w:rPr>
                              <w:t xml:space="preserve">L’installateur nous donne un lien http pour la suite de FOG </w:t>
                            </w:r>
                          </w:p>
                          <w:p w:rsidR="004F50B5" w:rsidRDefault="004F50B5" w:rsidP="00CB2D4E">
                            <w:pPr>
                              <w:pStyle w:val="Signature"/>
                              <w:rPr>
                                <w:b w:val="0"/>
                                <w:color w:val="0D0D0D" w:themeColor="text1" w:themeTint="F2"/>
                                <w:u w:val="single"/>
                              </w:rPr>
                            </w:pPr>
                            <w:r>
                              <w:rPr>
                                <w:b w:val="0"/>
                                <w:color w:val="0D0D0D" w:themeColor="text1" w:themeTint="F2"/>
                                <w:u w:val="single"/>
                              </w:rPr>
                              <w:br/>
                            </w:r>
                            <w:r>
                              <w:rPr>
                                <w:noProof/>
                              </w:rPr>
                              <w:drawing>
                                <wp:inline distT="0" distB="0" distL="0" distR="0" wp14:anchorId="0A91EBAD" wp14:editId="0E511794">
                                  <wp:extent cx="3028950" cy="266700"/>
                                  <wp:effectExtent l="0" t="0" r="0" b="0"/>
                                  <wp:docPr id="429494559" name="Image 42949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028950" cy="266700"/>
                                          </a:xfrm>
                                          <a:prstGeom prst="rect">
                                            <a:avLst/>
                                          </a:prstGeom>
                                        </pic:spPr>
                                      </pic:pic>
                                    </a:graphicData>
                                  </a:graphic>
                                </wp:inline>
                              </w:drawing>
                            </w:r>
                          </w:p>
                          <w:p w:rsidR="004F50B5" w:rsidRDefault="004F50B5" w:rsidP="00CB2D4E">
                            <w:pPr>
                              <w:pStyle w:val="Signature"/>
                              <w:rPr>
                                <w:b w:val="0"/>
                                <w:color w:val="0D0D0D" w:themeColor="text1" w:themeTint="F2"/>
                                <w:u w:val="single"/>
                              </w:rPr>
                            </w:pPr>
                          </w:p>
                          <w:p w:rsidR="004F50B5" w:rsidRDefault="004F50B5" w:rsidP="00CB2D4E">
                            <w:pPr>
                              <w:pStyle w:val="Signature"/>
                              <w:rPr>
                                <w:b w:val="0"/>
                                <w:color w:val="0D0D0D" w:themeColor="text1" w:themeTint="F2"/>
                                <w:u w:val="single"/>
                              </w:rPr>
                            </w:pPr>
                            <w:r>
                              <w:rPr>
                                <w:b w:val="0"/>
                                <w:color w:val="0D0D0D" w:themeColor="text1" w:themeTint="F2"/>
                                <w:u w:val="single"/>
                              </w:rPr>
                              <w:t xml:space="preserve">La page web </w:t>
                            </w:r>
                          </w:p>
                          <w:p w:rsidR="004F50B5" w:rsidRDefault="004F50B5" w:rsidP="00CB2D4E">
                            <w:pPr>
                              <w:pStyle w:val="Signature"/>
                              <w:rPr>
                                <w:b w:val="0"/>
                                <w:color w:val="0D0D0D" w:themeColor="text1" w:themeTint="F2"/>
                                <w:u w:val="single"/>
                              </w:rPr>
                            </w:pPr>
                          </w:p>
                          <w:p w:rsidR="004F50B5" w:rsidRDefault="004F50B5" w:rsidP="00782CFD">
                            <w:pPr>
                              <w:pStyle w:val="Signature"/>
                              <w:rPr>
                                <w:b w:val="0"/>
                                <w:color w:val="0D0D0D" w:themeColor="text1" w:themeTint="F2"/>
                                <w:u w:val="single"/>
                              </w:rPr>
                            </w:pPr>
                            <w:r>
                              <w:rPr>
                                <w:b w:val="0"/>
                                <w:color w:val="0D0D0D" w:themeColor="text1" w:themeTint="F2"/>
                                <w:u w:val="single"/>
                              </w:rPr>
                              <w:t xml:space="preserve">On clique sur installer et mettre à jour maintenant </w:t>
                            </w:r>
                          </w:p>
                          <w:p w:rsidR="004F50B5" w:rsidRDefault="004F50B5" w:rsidP="00651223">
                            <w:r>
                              <w:rPr>
                                <w:noProof/>
                              </w:rPr>
                              <w:drawing>
                                <wp:inline distT="0" distB="0" distL="0" distR="0" wp14:anchorId="15896390" wp14:editId="4238D758">
                                  <wp:extent cx="4640239" cy="993342"/>
                                  <wp:effectExtent l="0" t="0" r="8255" b="0"/>
                                  <wp:docPr id="429494560" name="Image 429494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76094" cy="1001018"/>
                                          </a:xfrm>
                                          <a:prstGeom prst="rect">
                                            <a:avLst/>
                                          </a:prstGeom>
                                        </pic:spPr>
                                      </pic:pic>
                                    </a:graphicData>
                                  </a:graphic>
                                </wp:inline>
                              </w:drawing>
                            </w:r>
                          </w:p>
                          <w:p w:rsidR="004F50B5" w:rsidRDefault="004F50B5" w:rsidP="00782CFD">
                            <w:pPr>
                              <w:pStyle w:val="Signature"/>
                              <w:rPr>
                                <w:b w:val="0"/>
                                <w:color w:val="0D0D0D" w:themeColor="text1" w:themeTint="F2"/>
                                <w:u w:val="single"/>
                              </w:rPr>
                            </w:pPr>
                            <w:r>
                              <w:rPr>
                                <w:b w:val="0"/>
                                <w:color w:val="0D0D0D" w:themeColor="text1" w:themeTint="F2"/>
                                <w:u w:val="single"/>
                              </w:rPr>
                              <w:t xml:space="preserve">La page de connexion </w:t>
                            </w:r>
                          </w:p>
                          <w:p w:rsidR="004F50B5" w:rsidRDefault="004F50B5" w:rsidP="00651223">
                            <w:r>
                              <w:rPr>
                                <w:noProof/>
                              </w:rPr>
                              <w:drawing>
                                <wp:inline distT="0" distB="0" distL="0" distR="0" wp14:anchorId="1E5CB71F" wp14:editId="79110616">
                                  <wp:extent cx="2046411" cy="1857079"/>
                                  <wp:effectExtent l="0" t="0" r="0" b="0"/>
                                  <wp:docPr id="429494561" name="Image 42949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067189" cy="1875935"/>
                                          </a:xfrm>
                                          <a:prstGeom prst="rect">
                                            <a:avLst/>
                                          </a:prstGeom>
                                        </pic:spPr>
                                      </pic:pic>
                                    </a:graphicData>
                                  </a:graphic>
                                </wp:inline>
                              </w:drawing>
                            </w:r>
                            <w:r w:rsidRPr="00782CFD">
                              <w:rPr>
                                <w:noProof/>
                              </w:rPr>
                              <w:t xml:space="preserve"> </w:t>
                            </w:r>
                            <w:r>
                              <w:rPr>
                                <w:noProof/>
                              </w:rPr>
                              <w:drawing>
                                <wp:inline distT="0" distB="0" distL="0" distR="0" wp14:anchorId="14205579" wp14:editId="4BA967FE">
                                  <wp:extent cx="2371725" cy="638175"/>
                                  <wp:effectExtent l="0" t="0" r="9525" b="9525"/>
                                  <wp:docPr id="429494562" name="Image 429494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371725" cy="6381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D85ABD7" id="_x0000_s1036" type="#_x0000_t202" style="position:absolute;left:0;text-align:left;margin-left:14.25pt;margin-top:-15.6pt;width:514.7pt;height:780.15pt;z-index:2517898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">
                <v:textbox>
                  <w:txbxContent>
                    <w:p w:rsidR="004F50B5" w:rsidRPr="00113185" w:rsidRDefault="004F50B5" w:rsidP="00113185">
                      <w:pPr>
                        <w:pStyle w:val="Titre2"/>
                        <w:rPr>
                          <w:b/>
                          <w:color w:val="000000" w:themeColor="text1"/>
                        </w:rPr>
                      </w:pPr>
                      <w:bookmarkStart w:id="38" w:name="_Toc163766198"/>
                      <w:r w:rsidRPr="00113185">
                        <w:rPr>
                          <w:b/>
                          <w:color w:val="000000" w:themeColor="text1"/>
                        </w:rPr>
                        <w:t>Etapes 3.2 : Suite installation</w:t>
                      </w:r>
                      <w:bookmarkEnd w:id="38"/>
                      <w:r w:rsidRPr="00113185">
                        <w:rPr>
                          <w:b/>
                          <w:color w:val="000000" w:themeColor="text1"/>
                        </w:rPr>
                        <w:t xml:space="preserve"> </w:t>
                      </w:r>
                    </w:p>
                    <w:p w:rsidR="004F50B5" w:rsidRDefault="004F50B5" w:rsidP="00651223">
                      <w:pPr>
                        <w:pStyle w:val="Signature"/>
                        <w:rPr>
                          <w:b w:val="0"/>
                          <w:color w:val="000000" w:themeColor="text1"/>
                          <w:u w:val="single"/>
                        </w:rPr>
                      </w:pPr>
                    </w:p>
                    <w:p w:rsidR="004F50B5" w:rsidRDefault="004F50B5" w:rsidP="00651223">
                      <w:pPr>
                        <w:pStyle w:val="Signature"/>
                        <w:rPr>
                          <w:b w:val="0"/>
                          <w:color w:val="0D0D0D" w:themeColor="text1" w:themeTint="F2"/>
                          <w:u w:val="single"/>
                        </w:rPr>
                      </w:pPr>
                      <w:r>
                        <w:rPr>
                          <w:b w:val="0"/>
                          <w:color w:val="0D0D0D" w:themeColor="text1" w:themeTint="F2"/>
                          <w:u w:val="single"/>
                        </w:rPr>
                        <w:t>On nous demander si on veut valider cette configuration (Y)</w:t>
                      </w:r>
                    </w:p>
                    <w:p w:rsidR="004F50B5" w:rsidRDefault="004F50B5" w:rsidP="00651223">
                      <w:r>
                        <w:rPr>
                          <w:noProof/>
                        </w:rPr>
                        <w:drawing>
                          <wp:inline distT="0" distB="0" distL="0" distR="0" wp14:anchorId="439E27A3" wp14:editId="06753CAE">
                            <wp:extent cx="4415069" cy="150126"/>
                            <wp:effectExtent l="0" t="0" r="0" b="2540"/>
                            <wp:docPr id="429494554" name="Image 42949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74985" cy="179366"/>
                                    </a:xfrm>
                                    <a:prstGeom prst="rect">
                                      <a:avLst/>
                                    </a:prstGeom>
                                  </pic:spPr>
                                </pic:pic>
                              </a:graphicData>
                            </a:graphic>
                          </wp:inline>
                        </w:drawing>
                      </w:r>
                    </w:p>
                    <w:p w:rsidR="004F50B5" w:rsidRDefault="004F50B5" w:rsidP="00651223">
                      <w:pPr>
                        <w:pStyle w:val="Signature"/>
                        <w:rPr>
                          <w:b w:val="0"/>
                          <w:color w:val="0D0D0D" w:themeColor="text1" w:themeTint="F2"/>
                          <w:u w:val="single"/>
                        </w:rPr>
                      </w:pPr>
                      <w:r>
                        <w:rPr>
                          <w:b w:val="0"/>
                          <w:color w:val="0D0D0D" w:themeColor="text1" w:themeTint="F2"/>
                          <w:u w:val="single"/>
                        </w:rPr>
                        <w:t>On nous demander quel nom je souhaite au serveur</w:t>
                      </w:r>
                    </w:p>
                    <w:p w:rsidR="004F50B5" w:rsidRDefault="004F50B5" w:rsidP="00651223">
                      <w:pPr>
                        <w:pStyle w:val="Signature"/>
                        <w:rPr>
                          <w:b w:val="0"/>
                          <w:color w:val="0D0D0D" w:themeColor="text1" w:themeTint="F2"/>
                          <w:u w:val="single"/>
                        </w:rPr>
                      </w:pPr>
                    </w:p>
                    <w:p w:rsidR="004F50B5" w:rsidRDefault="004F50B5" w:rsidP="00651223">
                      <w:pPr>
                        <w:pStyle w:val="Signature"/>
                        <w:rPr>
                          <w:b w:val="0"/>
                          <w:color w:val="0D0D0D" w:themeColor="text1" w:themeTint="F2"/>
                          <w:u w:val="single"/>
                        </w:rPr>
                      </w:pPr>
                      <w:r>
                        <w:rPr>
                          <w:noProof/>
                        </w:rPr>
                        <w:drawing>
                          <wp:inline distT="0" distB="0" distL="0" distR="0" wp14:anchorId="3092F36B" wp14:editId="2C9535CF">
                            <wp:extent cx="4286250" cy="190500"/>
                            <wp:effectExtent l="0" t="0" r="0" b="0"/>
                            <wp:docPr id="429494555" name="Image 42949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86250" cy="190500"/>
                                    </a:xfrm>
                                    <a:prstGeom prst="rect">
                                      <a:avLst/>
                                    </a:prstGeom>
                                  </pic:spPr>
                                </pic:pic>
                              </a:graphicData>
                            </a:graphic>
                          </wp:inline>
                        </w:drawing>
                      </w:r>
                    </w:p>
                    <w:p w:rsidR="004F50B5" w:rsidRDefault="004F50B5" w:rsidP="00651223">
                      <w:pPr>
                        <w:pStyle w:val="Signature"/>
                        <w:rPr>
                          <w:b w:val="0"/>
                          <w:color w:val="0D0D0D" w:themeColor="text1" w:themeTint="F2"/>
                          <w:u w:val="single"/>
                        </w:rPr>
                      </w:pPr>
                    </w:p>
                    <w:p w:rsidR="004F50B5" w:rsidRDefault="004F50B5" w:rsidP="00651223">
                      <w:pPr>
                        <w:pStyle w:val="Signature"/>
                        <w:rPr>
                          <w:b w:val="0"/>
                          <w:color w:val="0D0D0D" w:themeColor="text1" w:themeTint="F2"/>
                          <w:u w:val="single"/>
                        </w:rPr>
                      </w:pPr>
                      <w:r>
                        <w:rPr>
                          <w:b w:val="0"/>
                          <w:color w:val="0D0D0D" w:themeColor="text1" w:themeTint="F2"/>
                          <w:u w:val="single"/>
                        </w:rPr>
                        <w:t>On nous demande si on est d’accord de partager ses information (Y)</w:t>
                      </w:r>
                    </w:p>
                    <w:p w:rsidR="004F50B5" w:rsidRDefault="004F50B5" w:rsidP="00651223">
                      <w:pPr>
                        <w:pStyle w:val="Signature"/>
                        <w:rPr>
                          <w:b w:val="0"/>
                          <w:color w:val="0D0D0D" w:themeColor="text1" w:themeTint="F2"/>
                          <w:u w:val="single"/>
                        </w:rPr>
                      </w:pPr>
                    </w:p>
                    <w:p w:rsidR="004F50B5" w:rsidRDefault="004F50B5" w:rsidP="00651223">
                      <w:pPr>
                        <w:pStyle w:val="Signature"/>
                        <w:rPr>
                          <w:b w:val="0"/>
                          <w:color w:val="0D0D0D" w:themeColor="text1" w:themeTint="F2"/>
                          <w:u w:val="single"/>
                        </w:rPr>
                      </w:pPr>
                      <w:r>
                        <w:rPr>
                          <w:noProof/>
                        </w:rPr>
                        <w:drawing>
                          <wp:inline distT="0" distB="0" distL="0" distR="0" wp14:anchorId="23AD1730" wp14:editId="0FA7B7B6">
                            <wp:extent cx="4619625" cy="295275"/>
                            <wp:effectExtent l="0" t="0" r="9525" b="9525"/>
                            <wp:docPr id="429494556" name="Image 42949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19625" cy="295275"/>
                                    </a:xfrm>
                                    <a:prstGeom prst="rect">
                                      <a:avLst/>
                                    </a:prstGeom>
                                  </pic:spPr>
                                </pic:pic>
                              </a:graphicData>
                            </a:graphic>
                          </wp:inline>
                        </w:drawing>
                      </w:r>
                    </w:p>
                    <w:p w:rsidR="004F50B5" w:rsidRDefault="004F50B5" w:rsidP="00651223">
                      <w:pPr>
                        <w:pStyle w:val="Signature"/>
                        <w:rPr>
                          <w:b w:val="0"/>
                          <w:color w:val="0D0D0D" w:themeColor="text1" w:themeTint="F2"/>
                          <w:u w:val="single"/>
                        </w:rPr>
                      </w:pPr>
                    </w:p>
                    <w:p w:rsidR="004F50B5" w:rsidRDefault="004F50B5" w:rsidP="00CB2D4E">
                      <w:pPr>
                        <w:pStyle w:val="Signature"/>
                        <w:rPr>
                          <w:b w:val="0"/>
                          <w:color w:val="0D0D0D" w:themeColor="text1" w:themeTint="F2"/>
                          <w:u w:val="single"/>
                        </w:rPr>
                      </w:pPr>
                      <w:r>
                        <w:rPr>
                          <w:b w:val="0"/>
                          <w:color w:val="0D0D0D" w:themeColor="text1" w:themeTint="F2"/>
                          <w:u w:val="single"/>
                        </w:rPr>
                        <w:t>On nous demande si on est d’accord pour continuer (Y)</w:t>
                      </w:r>
                    </w:p>
                    <w:p w:rsidR="004F50B5" w:rsidRPr="00782CFD" w:rsidRDefault="004F50B5" w:rsidP="00782CFD">
                      <w:r>
                        <w:rPr>
                          <w:noProof/>
                        </w:rPr>
                        <w:drawing>
                          <wp:inline distT="0" distB="0" distL="0" distR="0" wp14:anchorId="047507C4" wp14:editId="594B154F">
                            <wp:extent cx="3657600" cy="228600"/>
                            <wp:effectExtent l="0" t="0" r="0" b="0"/>
                            <wp:docPr id="429494557" name="Image 429494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657600" cy="228600"/>
                                    </a:xfrm>
                                    <a:prstGeom prst="rect">
                                      <a:avLst/>
                                    </a:prstGeom>
                                  </pic:spPr>
                                </pic:pic>
                              </a:graphicData>
                            </a:graphic>
                          </wp:inline>
                        </w:drawing>
                      </w:r>
                    </w:p>
                    <w:p w:rsidR="004F50B5" w:rsidRDefault="004F50B5" w:rsidP="00782CFD">
                      <w:pPr>
                        <w:pStyle w:val="Signature"/>
                        <w:rPr>
                          <w:b w:val="0"/>
                          <w:color w:val="0D0D0D" w:themeColor="text1" w:themeTint="F2"/>
                          <w:u w:val="single"/>
                        </w:rPr>
                      </w:pPr>
                      <w:r>
                        <w:rPr>
                          <w:b w:val="0"/>
                          <w:color w:val="0D0D0D" w:themeColor="text1" w:themeTint="F2"/>
                          <w:u w:val="single"/>
                        </w:rPr>
                        <w:t xml:space="preserve">On nous demande de presser la toucher entrer pour mettre à jour la base </w:t>
                      </w:r>
                    </w:p>
                    <w:p w:rsidR="004F50B5" w:rsidRDefault="004F50B5" w:rsidP="00651223">
                      <w:r>
                        <w:rPr>
                          <w:noProof/>
                        </w:rPr>
                        <w:drawing>
                          <wp:inline distT="0" distB="0" distL="0" distR="0" wp14:anchorId="2AF6D25A" wp14:editId="7486EE65">
                            <wp:extent cx="5086350" cy="390525"/>
                            <wp:effectExtent l="0" t="0" r="0" b="9525"/>
                            <wp:docPr id="429494558" name="Image 429494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086350" cy="390525"/>
                                    </a:xfrm>
                                    <a:prstGeom prst="rect">
                                      <a:avLst/>
                                    </a:prstGeom>
                                  </pic:spPr>
                                </pic:pic>
                              </a:graphicData>
                            </a:graphic>
                          </wp:inline>
                        </w:drawing>
                      </w:r>
                    </w:p>
                    <w:p w:rsidR="004F50B5" w:rsidRDefault="004F50B5" w:rsidP="00CB2D4E">
                      <w:pPr>
                        <w:pStyle w:val="Signature"/>
                        <w:rPr>
                          <w:b w:val="0"/>
                          <w:color w:val="0D0D0D" w:themeColor="text1" w:themeTint="F2"/>
                          <w:u w:val="single"/>
                        </w:rPr>
                      </w:pPr>
                      <w:r>
                        <w:rPr>
                          <w:b w:val="0"/>
                          <w:color w:val="0D0D0D" w:themeColor="text1" w:themeTint="F2"/>
                          <w:u w:val="single"/>
                        </w:rPr>
                        <w:t xml:space="preserve">L’installateur nous donne un lien http pour la suite de FOG </w:t>
                      </w:r>
                    </w:p>
                    <w:p w:rsidR="004F50B5" w:rsidRDefault="004F50B5" w:rsidP="00CB2D4E">
                      <w:pPr>
                        <w:pStyle w:val="Signature"/>
                        <w:rPr>
                          <w:b w:val="0"/>
                          <w:color w:val="0D0D0D" w:themeColor="text1" w:themeTint="F2"/>
                          <w:u w:val="single"/>
                        </w:rPr>
                      </w:pPr>
                      <w:r>
                        <w:rPr>
                          <w:b w:val="0"/>
                          <w:color w:val="0D0D0D" w:themeColor="text1" w:themeTint="F2"/>
                          <w:u w:val="single"/>
                        </w:rPr>
                        <w:br/>
                      </w:r>
                      <w:r>
                        <w:rPr>
                          <w:noProof/>
                        </w:rPr>
                        <w:drawing>
                          <wp:inline distT="0" distB="0" distL="0" distR="0" wp14:anchorId="0A91EBAD" wp14:editId="0E511794">
                            <wp:extent cx="3028950" cy="266700"/>
                            <wp:effectExtent l="0" t="0" r="0" b="0"/>
                            <wp:docPr id="429494559" name="Image 42949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028950" cy="266700"/>
                                    </a:xfrm>
                                    <a:prstGeom prst="rect">
                                      <a:avLst/>
                                    </a:prstGeom>
                                  </pic:spPr>
                                </pic:pic>
                              </a:graphicData>
                            </a:graphic>
                          </wp:inline>
                        </w:drawing>
                      </w:r>
                    </w:p>
                    <w:p w:rsidR="004F50B5" w:rsidRDefault="004F50B5" w:rsidP="00CB2D4E">
                      <w:pPr>
                        <w:pStyle w:val="Signature"/>
                        <w:rPr>
                          <w:b w:val="0"/>
                          <w:color w:val="0D0D0D" w:themeColor="text1" w:themeTint="F2"/>
                          <w:u w:val="single"/>
                        </w:rPr>
                      </w:pPr>
                    </w:p>
                    <w:p w:rsidR="004F50B5" w:rsidRDefault="004F50B5" w:rsidP="00CB2D4E">
                      <w:pPr>
                        <w:pStyle w:val="Signature"/>
                        <w:rPr>
                          <w:b w:val="0"/>
                          <w:color w:val="0D0D0D" w:themeColor="text1" w:themeTint="F2"/>
                          <w:u w:val="single"/>
                        </w:rPr>
                      </w:pPr>
                      <w:r>
                        <w:rPr>
                          <w:b w:val="0"/>
                          <w:color w:val="0D0D0D" w:themeColor="text1" w:themeTint="F2"/>
                          <w:u w:val="single"/>
                        </w:rPr>
                        <w:t xml:space="preserve">La page web </w:t>
                      </w:r>
                    </w:p>
                    <w:p w:rsidR="004F50B5" w:rsidRDefault="004F50B5" w:rsidP="00CB2D4E">
                      <w:pPr>
                        <w:pStyle w:val="Signature"/>
                        <w:rPr>
                          <w:b w:val="0"/>
                          <w:color w:val="0D0D0D" w:themeColor="text1" w:themeTint="F2"/>
                          <w:u w:val="single"/>
                        </w:rPr>
                      </w:pPr>
                    </w:p>
                    <w:p w:rsidR="004F50B5" w:rsidRDefault="004F50B5" w:rsidP="00782CFD">
                      <w:pPr>
                        <w:pStyle w:val="Signature"/>
                        <w:rPr>
                          <w:b w:val="0"/>
                          <w:color w:val="0D0D0D" w:themeColor="text1" w:themeTint="F2"/>
                          <w:u w:val="single"/>
                        </w:rPr>
                      </w:pPr>
                      <w:r>
                        <w:rPr>
                          <w:b w:val="0"/>
                          <w:color w:val="0D0D0D" w:themeColor="text1" w:themeTint="F2"/>
                          <w:u w:val="single"/>
                        </w:rPr>
                        <w:t xml:space="preserve">On clique sur installer et mettre à jour maintenant </w:t>
                      </w:r>
                    </w:p>
                    <w:p w:rsidR="004F50B5" w:rsidRDefault="004F50B5" w:rsidP="00651223">
                      <w:r>
                        <w:rPr>
                          <w:noProof/>
                        </w:rPr>
                        <w:drawing>
                          <wp:inline distT="0" distB="0" distL="0" distR="0" wp14:anchorId="15896390" wp14:editId="4238D758">
                            <wp:extent cx="4640239" cy="993342"/>
                            <wp:effectExtent l="0" t="0" r="8255" b="0"/>
                            <wp:docPr id="429494560" name="Image 429494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676094" cy="1001018"/>
                                    </a:xfrm>
                                    <a:prstGeom prst="rect">
                                      <a:avLst/>
                                    </a:prstGeom>
                                  </pic:spPr>
                                </pic:pic>
                              </a:graphicData>
                            </a:graphic>
                          </wp:inline>
                        </w:drawing>
                      </w:r>
                    </w:p>
                    <w:p w:rsidR="004F50B5" w:rsidRDefault="004F50B5" w:rsidP="00782CFD">
                      <w:pPr>
                        <w:pStyle w:val="Signature"/>
                        <w:rPr>
                          <w:b w:val="0"/>
                          <w:color w:val="0D0D0D" w:themeColor="text1" w:themeTint="F2"/>
                          <w:u w:val="single"/>
                        </w:rPr>
                      </w:pPr>
                      <w:r>
                        <w:rPr>
                          <w:b w:val="0"/>
                          <w:color w:val="0D0D0D" w:themeColor="text1" w:themeTint="F2"/>
                          <w:u w:val="single"/>
                        </w:rPr>
                        <w:t xml:space="preserve">La page de connexion </w:t>
                      </w:r>
                    </w:p>
                    <w:p w:rsidR="004F50B5" w:rsidRDefault="004F50B5" w:rsidP="00651223">
                      <w:r>
                        <w:rPr>
                          <w:noProof/>
                        </w:rPr>
                        <w:drawing>
                          <wp:inline distT="0" distB="0" distL="0" distR="0" wp14:anchorId="1E5CB71F" wp14:editId="79110616">
                            <wp:extent cx="2046411" cy="1857079"/>
                            <wp:effectExtent l="0" t="0" r="0" b="0"/>
                            <wp:docPr id="429494561" name="Image 42949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067189" cy="1875935"/>
                                    </a:xfrm>
                                    <a:prstGeom prst="rect">
                                      <a:avLst/>
                                    </a:prstGeom>
                                  </pic:spPr>
                                </pic:pic>
                              </a:graphicData>
                            </a:graphic>
                          </wp:inline>
                        </w:drawing>
                      </w:r>
                      <w:r w:rsidRPr="00782CFD">
                        <w:rPr>
                          <w:noProof/>
                        </w:rPr>
                        <w:t xml:space="preserve"> </w:t>
                      </w:r>
                      <w:r>
                        <w:rPr>
                          <w:noProof/>
                        </w:rPr>
                        <w:drawing>
                          <wp:inline distT="0" distB="0" distL="0" distR="0" wp14:anchorId="14205579" wp14:editId="4BA967FE">
                            <wp:extent cx="2371725" cy="638175"/>
                            <wp:effectExtent l="0" t="0" r="9525" b="9525"/>
                            <wp:docPr id="429494562" name="Image 429494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371725" cy="638175"/>
                                    </a:xfrm>
                                    <a:prstGeom prst="rect">
                                      <a:avLst/>
                                    </a:prstGeom>
                                  </pic:spPr>
                                </pic:pic>
                              </a:graphicData>
                            </a:graphic>
                          </wp:inline>
                        </w:drawing>
                      </w:r>
                    </w:p>
                  </w:txbxContent>
                </v:textbox>
                <w10:wrap anchorx="margin"/>
              </v:shape>
            </w:pict>
          </mc:Fallback>
        </mc:AlternateContent>
      </w: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7B542D" w:rsidRDefault="007B542D" w:rsidP="00C13E19">
      <w:pPr>
        <w:pStyle w:val="Signature"/>
        <w:jc w:val="center"/>
        <w:rPr>
          <w:color w:val="000000" w:themeColor="text1"/>
        </w:rPr>
      </w:pPr>
    </w:p>
    <w:p w:rsidR="008E3760" w:rsidRDefault="007B542D" w:rsidP="00C13E19">
      <w:pPr>
        <w:pStyle w:val="Signature"/>
        <w:jc w:val="center"/>
        <w:rPr>
          <w:color w:val="000000" w:themeColor="text1"/>
        </w:rPr>
      </w:pPr>
      <w:r w:rsidRPr="0041428F">
        <w:rPr>
          <w:noProof/>
          <w:color w:val="000000" w:themeColor="text1"/>
          <w:lang w:bidi="fr-FR"/>
        </w:rPr>
        <mc:AlternateContent>
          <mc:Choice Requires="wps">
            <w:drawing>
              <wp:inline distT="0" distB="0" distL="0" distR="0" wp14:anchorId="6A138E94" wp14:editId="0B51BEA7">
                <wp:extent cx="5810250" cy="407670"/>
                <wp:effectExtent l="19050" t="19050" r="19050" b="26035"/>
                <wp:docPr id="40" name="Forme 61">
                  <a:extLst xmlns:a="http://schemas.openxmlformats.org/drawingml/2006/main"/>
                </wp:docPr>
                <wp:cNvGraphicFramePr/>
                <a:graphic xmlns:a="http://schemas.openxmlformats.org/drawingml/2006/main">
                  <a:graphicData uri="http://schemas.microsoft.com/office/word/2010/wordprocessingShape">
                    <wps:wsp>
                      <wps:cNvSpPr/>
                      <wps:spPr>
                        <a:xfrm>
                          <a:off x="0" y="0"/>
                          <a:ext cx="5810250" cy="407670"/>
                        </a:xfrm>
                        <a:prstGeom prst="rect">
                          <a:avLst/>
                        </a:prstGeom>
                        <a:ln w="38100">
                          <a:solidFill>
                            <a:schemeClr val="bg1"/>
                          </a:solidFill>
                          <a:miter lim="400000"/>
                        </a:ln>
                        <a:extLst>
                          <a:ext uri="{C572A759-6A51-4108-AA02-DFA0A04FC94B}">
                            <ma14:wrappingTextBoxFlag xmlns:ma14="http://schemas.microsoft.com/office/mac/drawingml/2011/main" xmlns:lc="http://schemas.openxmlformats.org/drawingml/2006/lockedCanvas" xmlns="" xmlns:p="http://schemas.openxmlformats.org/presentationml/2006/main" xmlns:w="http://schemas.openxmlformats.org/wordprocessingml/2006/main" xmlns:w10="urn:schemas-microsoft-com:office:word" xmlns:v="urn:schemas-microsoft-com:vml" xmlns:o="urn:schemas-microsoft-com:office:office" val="1"/>
                          </a:ext>
                        </a:extLst>
                      </wps:spPr>
                      <wps:txbx>
                        <w:txbxContent>
                          <w:p w:rsidR="004F50B5" w:rsidRPr="00AA089B" w:rsidRDefault="004F50B5" w:rsidP="007B542D">
                            <w:pPr>
                              <w:pStyle w:val="Logo"/>
                            </w:pPr>
                            <w:r>
                              <w:rPr>
                                <w:lang w:bidi="fr-FR"/>
                              </w:rPr>
                              <w:t>Base de donn</w:t>
                            </w:r>
                            <w:r>
                              <w:rPr>
                                <w:lang w:bidi="fr-FR"/>
                              </w:rPr>
                              <w:t>é</w:t>
                            </w:r>
                            <w:r>
                              <w:rPr>
                                <w:lang w:bidi="fr-FR"/>
                              </w:rPr>
                              <w:t xml:space="preserve">es  </w:t>
                            </w:r>
                          </w:p>
                        </w:txbxContent>
                      </wps:txbx>
                      <wps:bodyPr wrap="square" lIns="19050" tIns="19050" rIns="19050" bIns="19050" anchor="ctr">
                        <a:spAutoFit/>
                      </wps:bodyPr>
                    </wps:wsp>
                  </a:graphicData>
                </a:graphic>
              </wp:inline>
            </w:drawing>
          </mc:Choice>
          <mc:Fallback>
            <w:pict>
              <v:rect w14:anchorId="6A138E94" id="_x0000_s1037" style="width:457.5pt;height:3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" filled="f" strokecolor="white [3212]" strokeweight="3pt">
                <v:stroke miterlimit="4"/>
                <v:textbox style="mso-fit-shape-to-text:t" inset="1.5pt,1.5pt,1.5pt,1.5pt">
                  <w:txbxContent>
                    <w:p w:rsidR="004F50B5" w:rsidRPr="00AA089B" w:rsidRDefault="004F50B5" w:rsidP="007B542D">
                      <w:pPr>
                        <w:pStyle w:val="Logo"/>
                      </w:pPr>
                      <w:r>
                        <w:rPr>
                          <w:lang w:bidi="fr-FR"/>
                        </w:rPr>
                        <w:t>Base de donn</w:t>
                      </w:r>
                      <w:r>
                        <w:rPr>
                          <w:lang w:bidi="fr-FR"/>
                        </w:rPr>
                        <w:t>é</w:t>
                      </w:r>
                      <w:r>
                        <w:rPr>
                          <w:lang w:bidi="fr-FR"/>
                        </w:rPr>
                        <w:t xml:space="preserve">es  </w:t>
                      </w:r>
                    </w:p>
                  </w:txbxContent>
                </v:textbox>
                <w10:anchorlock/>
              </v:rect>
            </w:pict>
          </mc:Fallback>
        </mc:AlternateContent>
      </w:r>
    </w:p>
    <w:p w:rsidR="008E3760" w:rsidRPr="0006679F" w:rsidRDefault="008E3760" w:rsidP="00651223">
      <w:pPr>
        <w:jc w:val="center"/>
      </w:pPr>
    </w:p>
    <w:p w:rsidR="008E3760" w:rsidRDefault="008E3760" w:rsidP="008E3760"/>
    <w:p w:rsidR="008E3760" w:rsidRDefault="008E3760" w:rsidP="008E3760">
      <w:pPr>
        <w:tabs>
          <w:tab w:val="left" w:pos="3795"/>
        </w:tabs>
      </w:pPr>
      <w:r>
        <w:tab/>
      </w:r>
    </w:p>
    <w:p w:rsidR="008E3760" w:rsidRDefault="008E3760" w:rsidP="008E3760">
      <w:pPr>
        <w:tabs>
          <w:tab w:val="left" w:pos="3795"/>
        </w:tabs>
      </w:pPr>
    </w:p>
    <w:p w:rsidR="008E3760" w:rsidRDefault="008E3760" w:rsidP="008E3760">
      <w:pPr>
        <w:tabs>
          <w:tab w:val="left" w:pos="3795"/>
        </w:tabs>
        <w:rPr>
          <w:noProof/>
        </w:rPr>
      </w:pPr>
    </w:p>
    <w:p w:rsidR="008E3760" w:rsidRDefault="008E3760" w:rsidP="008E3760">
      <w:pPr>
        <w:tabs>
          <w:tab w:val="left" w:pos="1620"/>
        </w:tabs>
      </w:pPr>
      <w:r>
        <w:t>J’enregistre le fichier base de données nommé Clients pour la première table.</w:t>
      </w:r>
    </w:p>
    <w:p w:rsidR="008E3760" w:rsidRDefault="008E3760" w:rsidP="00782CFD">
      <w:pPr>
        <w:tabs>
          <w:tab w:val="left" w:pos="1620"/>
        </w:tabs>
        <w:jc w:val="center"/>
      </w:pPr>
    </w:p>
    <w:p w:rsidR="008E3760" w:rsidRDefault="008E3760" w:rsidP="008E3760">
      <w:pPr>
        <w:tabs>
          <w:tab w:val="left" w:pos="1620"/>
        </w:tabs>
      </w:pPr>
    </w:p>
    <w:p w:rsidR="008E3760" w:rsidRDefault="008E3760" w:rsidP="008E3760">
      <w:pPr>
        <w:tabs>
          <w:tab w:val="left" w:pos="1620"/>
        </w:tabs>
      </w:pPr>
      <w:r>
        <w:t xml:space="preserve">La structures de la table se présente comme ça : </w:t>
      </w:r>
      <w:r>
        <w:br/>
      </w:r>
      <w:r>
        <w:br/>
      </w:r>
    </w:p>
    <w:p w:rsidR="008E3760" w:rsidRDefault="008E3760" w:rsidP="008E3760">
      <w:pPr>
        <w:tabs>
          <w:tab w:val="left" w:pos="1620"/>
        </w:tabs>
      </w:pPr>
      <w:r>
        <w:t xml:space="preserve"> </w:t>
      </w:r>
    </w:p>
    <w:p w:rsidR="008E3760" w:rsidRDefault="008E3760" w:rsidP="008E3760">
      <w:pPr>
        <w:tabs>
          <w:tab w:val="left" w:pos="1620"/>
        </w:tabs>
      </w:pPr>
    </w:p>
    <w:p w:rsidR="008E3760" w:rsidRDefault="00571F12" w:rsidP="00782CFD">
      <w:pPr>
        <w:tabs>
          <w:tab w:val="left" w:pos="1620"/>
        </w:tabs>
        <w:rPr>
          <w:sz w:val="56"/>
          <w:szCs w:val="56"/>
        </w:rPr>
      </w:pPr>
      <w:r w:rsidRPr="00C13E19">
        <w:rPr>
          <w:noProof/>
          <w:color w:val="000000" w:themeColor="text1"/>
        </w:rPr>
        <w:lastRenderedPageBreak/>
        <mc:AlternateContent>
          <mc:Choice Requires="wps">
            <w:drawing>
              <wp:anchor distT="0" distB="0" distL="114300" distR="114300" simplePos="0" relativeHeight="251791872" behindDoc="0" locked="0" layoutInCell="1" allowOverlap="1" wp14:anchorId="799107E4" wp14:editId="4BE8AC37">
                <wp:simplePos x="0" y="0"/>
                <wp:positionH relativeFrom="margin">
                  <wp:align>right</wp:align>
                </wp:positionH>
                <wp:positionV relativeFrom="paragraph">
                  <wp:posOffset>-200025</wp:posOffset>
                </wp:positionV>
                <wp:extent cx="6536690" cy="10065224"/>
                <wp:effectExtent l="0" t="0" r="16510" b="12700"/>
                <wp:wrapNone/>
                <wp:docPr id="2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5224"/>
                        </a:xfrm>
                        <a:prstGeom prst="rect">
                          <a:avLst/>
                        </a:prstGeom>
                        <a:solidFill>
                          <a:srgbClr val="FFFFFF"/>
                        </a:solidFill>
                        <a:ln w="9525">
                          <a:solidFill>
                            <a:srgbClr val="000000"/>
                          </a:solidFill>
                          <a:miter lim="800000"/>
                          <a:headEnd/>
                          <a:tailEnd/>
                        </a:ln>
                      </wps:spPr>
                      <wps:txbx>
                        <w:txbxContent>
                          <w:p w:rsidR="004F50B5" w:rsidRPr="004F50B5" w:rsidRDefault="004F50B5" w:rsidP="004F50B5">
                            <w:pPr>
                              <w:pStyle w:val="Titre2"/>
                              <w:rPr>
                                <w:b/>
                                <w:color w:val="000000" w:themeColor="text1"/>
                                <w:u w:val="single"/>
                              </w:rPr>
                            </w:pPr>
                            <w:bookmarkStart w:id="26" w:name="_Toc163766199"/>
                            <w:r w:rsidRPr="004F50B5">
                              <w:rPr>
                                <w:b/>
                                <w:color w:val="000000" w:themeColor="text1"/>
                                <w:u w:val="single"/>
                              </w:rPr>
                              <w:t>Etapes 3.3 : suite</w:t>
                            </w:r>
                            <w:bookmarkEnd w:id="26"/>
                            <w:r w:rsidRPr="004F50B5">
                              <w:rPr>
                                <w:b/>
                                <w:color w:val="000000" w:themeColor="text1"/>
                                <w:u w:val="single"/>
                              </w:rPr>
                              <w:t xml:space="preserve"> </w:t>
                            </w:r>
                          </w:p>
                          <w:p w:rsidR="004F50B5" w:rsidRDefault="004F50B5" w:rsidP="00782CFD">
                            <w:pPr>
                              <w:pStyle w:val="Signature"/>
                              <w:rPr>
                                <w:b w:val="0"/>
                                <w:color w:val="000000" w:themeColor="text1"/>
                                <w:u w:val="single"/>
                              </w:rPr>
                            </w:pPr>
                          </w:p>
                          <w:p w:rsidR="004F50B5" w:rsidRDefault="004F50B5" w:rsidP="00782CFD">
                            <w:pPr>
                              <w:pStyle w:val="Signature"/>
                              <w:rPr>
                                <w:b w:val="0"/>
                                <w:color w:val="0D0D0D" w:themeColor="text1" w:themeTint="F2"/>
                                <w:u w:val="single"/>
                              </w:rPr>
                            </w:pPr>
                            <w:r>
                              <w:rPr>
                                <w:b w:val="0"/>
                                <w:color w:val="0D0D0D" w:themeColor="text1" w:themeTint="F2"/>
                                <w:u w:val="single"/>
                              </w:rPr>
                              <w:t>Le Dashboard</w:t>
                            </w:r>
                          </w:p>
                          <w:p w:rsidR="004F50B5" w:rsidRDefault="004F50B5" w:rsidP="00782CFD">
                            <w:pPr>
                              <w:pStyle w:val="Signature"/>
                              <w:rPr>
                                <w:b w:val="0"/>
                                <w:color w:val="000000" w:themeColor="text1"/>
                                <w:u w:val="single"/>
                              </w:rPr>
                            </w:pPr>
                          </w:p>
                          <w:p w:rsidR="004F50B5" w:rsidRDefault="004F50B5" w:rsidP="00782CFD">
                            <w:pPr>
                              <w:pStyle w:val="Signature"/>
                              <w:rPr>
                                <w:b w:val="0"/>
                                <w:color w:val="000000" w:themeColor="text1"/>
                                <w:u w:val="single"/>
                              </w:rPr>
                            </w:pPr>
                            <w:r>
                              <w:rPr>
                                <w:noProof/>
                              </w:rPr>
                              <w:drawing>
                                <wp:inline distT="0" distB="0" distL="0" distR="0" wp14:anchorId="2D91F9E5" wp14:editId="5B61A227">
                                  <wp:extent cx="5464639" cy="2433164"/>
                                  <wp:effectExtent l="0" t="0" r="3175" b="5715"/>
                                  <wp:docPr id="228" name="Imag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79323" cy="2439702"/>
                                          </a:xfrm>
                                          <a:prstGeom prst="rect">
                                            <a:avLst/>
                                          </a:prstGeom>
                                        </pic:spPr>
                                      </pic:pic>
                                    </a:graphicData>
                                  </a:graphic>
                                </wp:inline>
                              </w:drawing>
                            </w:r>
                          </w:p>
                          <w:p w:rsidR="004F50B5" w:rsidRDefault="004F50B5" w:rsidP="001F6C2A">
                            <w:pPr>
                              <w:pStyle w:val="Signature"/>
                              <w:rPr>
                                <w:b w:val="0"/>
                                <w:color w:val="0D0D0D" w:themeColor="text1" w:themeTint="F2"/>
                                <w:u w:val="single"/>
                              </w:rPr>
                            </w:pPr>
                          </w:p>
                          <w:p w:rsidR="004F50B5" w:rsidRPr="003B3971" w:rsidRDefault="004F50B5" w:rsidP="00571F12">
                            <w:pPr>
                              <w:pStyle w:val="Titre1"/>
                              <w:rPr>
                                <w:b/>
                                <w:color w:val="0D0D0D" w:themeColor="text1" w:themeTint="F2"/>
                                <w:u w:val="single"/>
                              </w:rPr>
                            </w:pPr>
                            <w:bookmarkStart w:id="27" w:name="_Toc163145799"/>
                            <w:bookmarkStart w:id="28" w:name="_Toc163145914"/>
                            <w:bookmarkStart w:id="29" w:name="_Toc163765741"/>
                            <w:bookmarkStart w:id="30" w:name="_Toc163765746"/>
                            <w:bookmarkStart w:id="31" w:name="_Toc163766200"/>
                            <w:r w:rsidRPr="003B3971">
                              <w:rPr>
                                <w:b/>
                                <w:color w:val="0D0D0D" w:themeColor="text1" w:themeTint="F2"/>
                                <w:u w:val="single"/>
                              </w:rPr>
                              <w:t>Etapes 4 : la capture</w:t>
                            </w:r>
                            <w:bookmarkEnd w:id="27"/>
                            <w:bookmarkEnd w:id="28"/>
                            <w:bookmarkEnd w:id="29"/>
                            <w:bookmarkEnd w:id="30"/>
                            <w:bookmarkEnd w:id="31"/>
                            <w:r w:rsidRPr="003B3971">
                              <w:rPr>
                                <w:b/>
                                <w:color w:val="0D0D0D" w:themeColor="text1" w:themeTint="F2"/>
                                <w:u w:val="single"/>
                              </w:rPr>
                              <w:t xml:space="preserve"> </w:t>
                            </w:r>
                          </w:p>
                          <w:p w:rsidR="004F50B5" w:rsidRDefault="004F50B5" w:rsidP="001F6C2A">
                            <w:pPr>
                              <w:pStyle w:val="Signature"/>
                              <w:rPr>
                                <w:b w:val="0"/>
                                <w:color w:val="0D0D0D" w:themeColor="text1" w:themeTint="F2"/>
                                <w:u w:val="single"/>
                              </w:rPr>
                            </w:pPr>
                            <w:r>
                              <w:rPr>
                                <w:b w:val="0"/>
                                <w:color w:val="0D0D0D" w:themeColor="text1" w:themeTint="F2"/>
                                <w:u w:val="single"/>
                              </w:rPr>
                              <w:t>Aller dans l’onglet image puis « </w:t>
                            </w:r>
                            <w:proofErr w:type="spellStart"/>
                            <w:r>
                              <w:rPr>
                                <w:b w:val="0"/>
                                <w:color w:val="0D0D0D" w:themeColor="text1" w:themeTint="F2"/>
                                <w:u w:val="single"/>
                              </w:rPr>
                              <w:t>create</w:t>
                            </w:r>
                            <w:proofErr w:type="spellEnd"/>
                            <w:r>
                              <w:rPr>
                                <w:b w:val="0"/>
                                <w:color w:val="0D0D0D" w:themeColor="text1" w:themeTint="F2"/>
                                <w:u w:val="single"/>
                              </w:rPr>
                              <w:t xml:space="preserve"> new image »</w:t>
                            </w:r>
                            <w:r w:rsidRPr="001F6C2A">
                              <w:rPr>
                                <w:b w:val="0"/>
                                <w:color w:val="0D0D0D" w:themeColor="text1" w:themeTint="F2"/>
                                <w:u w:val="single"/>
                              </w:rPr>
                              <w:t xml:space="preserve"> </w:t>
                            </w:r>
                          </w:p>
                          <w:p w:rsidR="004F50B5" w:rsidRDefault="004F50B5" w:rsidP="00782CFD">
                            <w:r>
                              <w:rPr>
                                <w:noProof/>
                              </w:rPr>
                              <w:drawing>
                                <wp:inline distT="0" distB="0" distL="0" distR="0">
                                  <wp:extent cx="3698240" cy="1733608"/>
                                  <wp:effectExtent l="0" t="0" r="0" b="0"/>
                                  <wp:docPr id="229" name="Imag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724717" cy="1746019"/>
                                          </a:xfrm>
                                          <a:prstGeom prst="rect">
                                            <a:avLst/>
                                          </a:prstGeom>
                                          <a:noFill/>
                                          <a:ln>
                                            <a:noFill/>
                                          </a:ln>
                                        </pic:spPr>
                                      </pic:pic>
                                    </a:graphicData>
                                  </a:graphic>
                                </wp:inline>
                              </w:drawing>
                            </w:r>
                          </w:p>
                          <w:p w:rsidR="004F50B5" w:rsidRDefault="004F50B5" w:rsidP="00112DEC">
                            <w:pPr>
                              <w:pStyle w:val="Signature"/>
                              <w:rPr>
                                <w:b w:val="0"/>
                                <w:color w:val="0D0D0D" w:themeColor="text1" w:themeTint="F2"/>
                                <w:u w:val="single"/>
                              </w:rPr>
                            </w:pPr>
                            <w:r>
                              <w:rPr>
                                <w:b w:val="0"/>
                                <w:color w:val="0D0D0D" w:themeColor="text1" w:themeTint="F2"/>
                                <w:u w:val="single"/>
                              </w:rPr>
                              <w:t>On rentrer les informations afin de mieux se repérer et on clique sur ADD</w:t>
                            </w:r>
                          </w:p>
                          <w:p w:rsidR="004F50B5" w:rsidRDefault="004F50B5" w:rsidP="00782CFD">
                            <w:r>
                              <w:rPr>
                                <w:noProof/>
                              </w:rPr>
                              <w:drawing>
                                <wp:inline distT="0" distB="0" distL="0" distR="0" wp14:anchorId="17FB4A53" wp14:editId="73E27F14">
                                  <wp:extent cx="3698544" cy="1679003"/>
                                  <wp:effectExtent l="0" t="0" r="0" b="0"/>
                                  <wp:docPr id="230"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742466" cy="1698942"/>
                                          </a:xfrm>
                                          <a:prstGeom prst="rect">
                                            <a:avLst/>
                                          </a:prstGeom>
                                        </pic:spPr>
                                      </pic:pic>
                                    </a:graphicData>
                                  </a:graphic>
                                </wp:inline>
                              </w:drawing>
                            </w:r>
                          </w:p>
                          <w:p w:rsidR="004F50B5" w:rsidRPr="00112DEC" w:rsidRDefault="004F50B5" w:rsidP="00112DEC">
                            <w:pPr>
                              <w:pStyle w:val="Signature"/>
                              <w:rPr>
                                <w:b w:val="0"/>
                                <w:color w:val="0D0D0D" w:themeColor="text1" w:themeTint="F2"/>
                                <w:u w:val="single"/>
                              </w:rPr>
                            </w:pPr>
                            <w:r>
                              <w:rPr>
                                <w:b w:val="0"/>
                                <w:color w:val="0D0D0D" w:themeColor="text1" w:themeTint="F2"/>
                                <w:u w:val="single"/>
                              </w:rPr>
                              <w:t xml:space="preserve">On la retrouve alors dans l’onglet </w:t>
                            </w:r>
                            <w:proofErr w:type="spellStart"/>
                            <w:r>
                              <w:rPr>
                                <w:b w:val="0"/>
                                <w:color w:val="0D0D0D" w:themeColor="text1" w:themeTint="F2"/>
                                <w:u w:val="single"/>
                              </w:rPr>
                              <w:t>list</w:t>
                            </w:r>
                            <w:proofErr w:type="spellEnd"/>
                            <w:r>
                              <w:rPr>
                                <w:b w:val="0"/>
                                <w:color w:val="0D0D0D" w:themeColor="text1" w:themeTint="F2"/>
                                <w:u w:val="single"/>
                              </w:rPr>
                              <w:t xml:space="preserve"> all image </w:t>
                            </w:r>
                          </w:p>
                          <w:p w:rsidR="004F50B5" w:rsidRDefault="004F50B5" w:rsidP="00782CFD">
                            <w:r>
                              <w:rPr>
                                <w:noProof/>
                              </w:rPr>
                              <w:drawing>
                                <wp:inline distT="0" distB="0" distL="0" distR="0" wp14:anchorId="02F5E4B0" wp14:editId="00EA0D0C">
                                  <wp:extent cx="5102974" cy="838068"/>
                                  <wp:effectExtent l="0" t="0" r="2540" b="635"/>
                                  <wp:docPr id="231" name="Imag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159550" cy="8473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99107E4" id="_x0000_s1038" type="#_x0000_t202" style="position:absolute;left:0;text-align:left;margin-left:463.5pt;margin-top:-15.75pt;width:514.7pt;height:792.55pt;z-index:2517918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">
                <v:textbox>
                  <w:txbxContent>
                    <w:p w:rsidR="004F50B5" w:rsidRPr="004F50B5" w:rsidRDefault="004F50B5" w:rsidP="004F50B5">
                      <w:pPr>
                        <w:pStyle w:val="Titre2"/>
                        <w:rPr>
                          <w:b/>
                          <w:color w:val="000000" w:themeColor="text1"/>
                          <w:u w:val="single"/>
                        </w:rPr>
                      </w:pPr>
                      <w:bookmarkStart w:id="45" w:name="_Toc163766199"/>
                      <w:r w:rsidRPr="004F50B5">
                        <w:rPr>
                          <w:b/>
                          <w:color w:val="000000" w:themeColor="text1"/>
                          <w:u w:val="single"/>
                        </w:rPr>
                        <w:t>Etapes 3.3 : suite</w:t>
                      </w:r>
                      <w:bookmarkEnd w:id="45"/>
                      <w:r w:rsidRPr="004F50B5">
                        <w:rPr>
                          <w:b/>
                          <w:color w:val="000000" w:themeColor="text1"/>
                          <w:u w:val="single"/>
                        </w:rPr>
                        <w:t xml:space="preserve"> </w:t>
                      </w:r>
                    </w:p>
                    <w:p w:rsidR="004F50B5" w:rsidRDefault="004F50B5" w:rsidP="00782CFD">
                      <w:pPr>
                        <w:pStyle w:val="Signature"/>
                        <w:rPr>
                          <w:b w:val="0"/>
                          <w:color w:val="000000" w:themeColor="text1"/>
                          <w:u w:val="single"/>
                        </w:rPr>
                      </w:pPr>
                    </w:p>
                    <w:p w:rsidR="004F50B5" w:rsidRDefault="004F50B5" w:rsidP="00782CFD">
                      <w:pPr>
                        <w:pStyle w:val="Signature"/>
                        <w:rPr>
                          <w:b w:val="0"/>
                          <w:color w:val="0D0D0D" w:themeColor="text1" w:themeTint="F2"/>
                          <w:u w:val="single"/>
                        </w:rPr>
                      </w:pPr>
                      <w:r>
                        <w:rPr>
                          <w:b w:val="0"/>
                          <w:color w:val="0D0D0D" w:themeColor="text1" w:themeTint="F2"/>
                          <w:u w:val="single"/>
                        </w:rPr>
                        <w:t>Le Dashboard</w:t>
                      </w:r>
                    </w:p>
                    <w:p w:rsidR="004F50B5" w:rsidRDefault="004F50B5" w:rsidP="00782CFD">
                      <w:pPr>
                        <w:pStyle w:val="Signature"/>
                        <w:rPr>
                          <w:b w:val="0"/>
                          <w:color w:val="000000" w:themeColor="text1"/>
                          <w:u w:val="single"/>
                        </w:rPr>
                      </w:pPr>
                    </w:p>
                    <w:p w:rsidR="004F50B5" w:rsidRDefault="004F50B5" w:rsidP="00782CFD">
                      <w:pPr>
                        <w:pStyle w:val="Signature"/>
                        <w:rPr>
                          <w:b w:val="0"/>
                          <w:color w:val="000000" w:themeColor="text1"/>
                          <w:u w:val="single"/>
                        </w:rPr>
                      </w:pPr>
                      <w:r>
                        <w:rPr>
                          <w:noProof/>
                        </w:rPr>
                        <w:drawing>
                          <wp:inline distT="0" distB="0" distL="0" distR="0" wp14:anchorId="2D91F9E5" wp14:editId="5B61A227">
                            <wp:extent cx="5464639" cy="2433164"/>
                            <wp:effectExtent l="0" t="0" r="3175" b="5715"/>
                            <wp:docPr id="228" name="Imag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79323" cy="2439702"/>
                                    </a:xfrm>
                                    <a:prstGeom prst="rect">
                                      <a:avLst/>
                                    </a:prstGeom>
                                  </pic:spPr>
                                </pic:pic>
                              </a:graphicData>
                            </a:graphic>
                          </wp:inline>
                        </w:drawing>
                      </w:r>
                    </w:p>
                    <w:p w:rsidR="004F50B5" w:rsidRDefault="004F50B5" w:rsidP="001F6C2A">
                      <w:pPr>
                        <w:pStyle w:val="Signature"/>
                        <w:rPr>
                          <w:b w:val="0"/>
                          <w:color w:val="0D0D0D" w:themeColor="text1" w:themeTint="F2"/>
                          <w:u w:val="single"/>
                        </w:rPr>
                      </w:pPr>
                    </w:p>
                    <w:p w:rsidR="004F50B5" w:rsidRPr="003B3971" w:rsidRDefault="004F50B5" w:rsidP="00571F12">
                      <w:pPr>
                        <w:pStyle w:val="Titre1"/>
                        <w:rPr>
                          <w:b/>
                          <w:color w:val="0D0D0D" w:themeColor="text1" w:themeTint="F2"/>
                          <w:u w:val="single"/>
                        </w:rPr>
                      </w:pPr>
                      <w:bookmarkStart w:id="46" w:name="_Toc163145799"/>
                      <w:bookmarkStart w:id="47" w:name="_Toc163145914"/>
                      <w:bookmarkStart w:id="48" w:name="_Toc163765741"/>
                      <w:bookmarkStart w:id="49" w:name="_Toc163765746"/>
                      <w:bookmarkStart w:id="50" w:name="_Toc163766200"/>
                      <w:r w:rsidRPr="003B3971">
                        <w:rPr>
                          <w:b/>
                          <w:color w:val="0D0D0D" w:themeColor="text1" w:themeTint="F2"/>
                          <w:u w:val="single"/>
                        </w:rPr>
                        <w:t>Etapes 4 : la capture</w:t>
                      </w:r>
                      <w:bookmarkEnd w:id="46"/>
                      <w:bookmarkEnd w:id="47"/>
                      <w:bookmarkEnd w:id="48"/>
                      <w:bookmarkEnd w:id="49"/>
                      <w:bookmarkEnd w:id="50"/>
                      <w:r w:rsidRPr="003B3971">
                        <w:rPr>
                          <w:b/>
                          <w:color w:val="0D0D0D" w:themeColor="text1" w:themeTint="F2"/>
                          <w:u w:val="single"/>
                        </w:rPr>
                        <w:t xml:space="preserve"> </w:t>
                      </w:r>
                    </w:p>
                    <w:p w:rsidR="004F50B5" w:rsidRDefault="004F50B5" w:rsidP="001F6C2A">
                      <w:pPr>
                        <w:pStyle w:val="Signature"/>
                        <w:rPr>
                          <w:b w:val="0"/>
                          <w:color w:val="0D0D0D" w:themeColor="text1" w:themeTint="F2"/>
                          <w:u w:val="single"/>
                        </w:rPr>
                      </w:pPr>
                      <w:r>
                        <w:rPr>
                          <w:b w:val="0"/>
                          <w:color w:val="0D0D0D" w:themeColor="text1" w:themeTint="F2"/>
                          <w:u w:val="single"/>
                        </w:rPr>
                        <w:t>Aller dans l’onglet image puis « </w:t>
                      </w:r>
                      <w:proofErr w:type="spellStart"/>
                      <w:r>
                        <w:rPr>
                          <w:b w:val="0"/>
                          <w:color w:val="0D0D0D" w:themeColor="text1" w:themeTint="F2"/>
                          <w:u w:val="single"/>
                        </w:rPr>
                        <w:t>create</w:t>
                      </w:r>
                      <w:proofErr w:type="spellEnd"/>
                      <w:r>
                        <w:rPr>
                          <w:b w:val="0"/>
                          <w:color w:val="0D0D0D" w:themeColor="text1" w:themeTint="F2"/>
                          <w:u w:val="single"/>
                        </w:rPr>
                        <w:t xml:space="preserve"> new image »</w:t>
                      </w:r>
                      <w:r w:rsidRPr="001F6C2A">
                        <w:rPr>
                          <w:b w:val="0"/>
                          <w:color w:val="0D0D0D" w:themeColor="text1" w:themeTint="F2"/>
                          <w:u w:val="single"/>
                        </w:rPr>
                        <w:t xml:space="preserve"> </w:t>
                      </w:r>
                    </w:p>
                    <w:p w:rsidR="004F50B5" w:rsidRDefault="004F50B5" w:rsidP="00782CFD">
                      <w:r>
                        <w:rPr>
                          <w:noProof/>
                        </w:rPr>
                        <w:drawing>
                          <wp:inline distT="0" distB="0" distL="0" distR="0">
                            <wp:extent cx="3698240" cy="1733608"/>
                            <wp:effectExtent l="0" t="0" r="0" b="0"/>
                            <wp:docPr id="229" name="Imag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724717" cy="1746019"/>
                                    </a:xfrm>
                                    <a:prstGeom prst="rect">
                                      <a:avLst/>
                                    </a:prstGeom>
                                    <a:noFill/>
                                    <a:ln>
                                      <a:noFill/>
                                    </a:ln>
                                  </pic:spPr>
                                </pic:pic>
                              </a:graphicData>
                            </a:graphic>
                          </wp:inline>
                        </w:drawing>
                      </w:r>
                    </w:p>
                    <w:p w:rsidR="004F50B5" w:rsidRDefault="004F50B5" w:rsidP="00112DEC">
                      <w:pPr>
                        <w:pStyle w:val="Signature"/>
                        <w:rPr>
                          <w:b w:val="0"/>
                          <w:color w:val="0D0D0D" w:themeColor="text1" w:themeTint="F2"/>
                          <w:u w:val="single"/>
                        </w:rPr>
                      </w:pPr>
                      <w:r>
                        <w:rPr>
                          <w:b w:val="0"/>
                          <w:color w:val="0D0D0D" w:themeColor="text1" w:themeTint="F2"/>
                          <w:u w:val="single"/>
                        </w:rPr>
                        <w:t>On rentrer les informations afin de mieux se repérer et on clique sur ADD</w:t>
                      </w:r>
                    </w:p>
                    <w:p w:rsidR="004F50B5" w:rsidRDefault="004F50B5" w:rsidP="00782CFD">
                      <w:r>
                        <w:rPr>
                          <w:noProof/>
                        </w:rPr>
                        <w:drawing>
                          <wp:inline distT="0" distB="0" distL="0" distR="0" wp14:anchorId="17FB4A53" wp14:editId="73E27F14">
                            <wp:extent cx="3698544" cy="1679003"/>
                            <wp:effectExtent l="0" t="0" r="0" b="0"/>
                            <wp:docPr id="230"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742466" cy="1698942"/>
                                    </a:xfrm>
                                    <a:prstGeom prst="rect">
                                      <a:avLst/>
                                    </a:prstGeom>
                                  </pic:spPr>
                                </pic:pic>
                              </a:graphicData>
                            </a:graphic>
                          </wp:inline>
                        </w:drawing>
                      </w:r>
                    </w:p>
                    <w:p w:rsidR="004F50B5" w:rsidRPr="00112DEC" w:rsidRDefault="004F50B5" w:rsidP="00112DEC">
                      <w:pPr>
                        <w:pStyle w:val="Signature"/>
                        <w:rPr>
                          <w:b w:val="0"/>
                          <w:color w:val="0D0D0D" w:themeColor="text1" w:themeTint="F2"/>
                          <w:u w:val="single"/>
                        </w:rPr>
                      </w:pPr>
                      <w:r>
                        <w:rPr>
                          <w:b w:val="0"/>
                          <w:color w:val="0D0D0D" w:themeColor="text1" w:themeTint="F2"/>
                          <w:u w:val="single"/>
                        </w:rPr>
                        <w:t xml:space="preserve">On la retrouve alors dans l’onglet </w:t>
                      </w:r>
                      <w:proofErr w:type="spellStart"/>
                      <w:r>
                        <w:rPr>
                          <w:b w:val="0"/>
                          <w:color w:val="0D0D0D" w:themeColor="text1" w:themeTint="F2"/>
                          <w:u w:val="single"/>
                        </w:rPr>
                        <w:t>list</w:t>
                      </w:r>
                      <w:proofErr w:type="spellEnd"/>
                      <w:r>
                        <w:rPr>
                          <w:b w:val="0"/>
                          <w:color w:val="0D0D0D" w:themeColor="text1" w:themeTint="F2"/>
                          <w:u w:val="single"/>
                        </w:rPr>
                        <w:t xml:space="preserve"> all image </w:t>
                      </w:r>
                    </w:p>
                    <w:p w:rsidR="004F50B5" w:rsidRDefault="004F50B5" w:rsidP="00782CFD">
                      <w:r>
                        <w:rPr>
                          <w:noProof/>
                        </w:rPr>
                        <w:drawing>
                          <wp:inline distT="0" distB="0" distL="0" distR="0" wp14:anchorId="02F5E4B0" wp14:editId="00EA0D0C">
                            <wp:extent cx="5102974" cy="838068"/>
                            <wp:effectExtent l="0" t="0" r="2540" b="635"/>
                            <wp:docPr id="231" name="Imag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159550" cy="847360"/>
                                    </a:xfrm>
                                    <a:prstGeom prst="rect">
                                      <a:avLst/>
                                    </a:prstGeom>
                                  </pic:spPr>
                                </pic:pic>
                              </a:graphicData>
                            </a:graphic>
                          </wp:inline>
                        </w:drawing>
                      </w:r>
                    </w:p>
                  </w:txbxContent>
                </v:textbox>
                <w10:wrap anchorx="margin"/>
              </v:shape>
            </w:pict>
          </mc:Fallback>
        </mc:AlternateContent>
      </w:r>
    </w:p>
    <w:p w:rsidR="007B542D" w:rsidRDefault="007B542D"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112DEC" w:rsidRDefault="00112DEC" w:rsidP="008E3760">
      <w:pPr>
        <w:jc w:val="center"/>
      </w:pPr>
    </w:p>
    <w:p w:rsidR="009A2294" w:rsidRDefault="009A2294" w:rsidP="009A2294">
      <w:pPr>
        <w:ind w:left="0"/>
      </w:pPr>
    </w:p>
    <w:p w:rsidR="00B51F7B" w:rsidRDefault="00571F12" w:rsidP="009A2294">
      <w:pPr>
        <w:ind w:left="0"/>
      </w:pPr>
      <w:r w:rsidRPr="00C13E19">
        <w:rPr>
          <w:noProof/>
          <w:color w:val="000000" w:themeColor="text1"/>
        </w:rPr>
        <w:lastRenderedPageBreak/>
        <mc:AlternateContent>
          <mc:Choice Requires="wps">
            <w:drawing>
              <wp:anchor distT="0" distB="0" distL="114300" distR="114300" simplePos="0" relativeHeight="251793920" behindDoc="0" locked="0" layoutInCell="1" allowOverlap="1" wp14:anchorId="76501DE0" wp14:editId="7A97122F">
                <wp:simplePos x="0" y="0"/>
                <wp:positionH relativeFrom="margin">
                  <wp:align>right</wp:align>
                </wp:positionH>
                <wp:positionV relativeFrom="paragraph">
                  <wp:posOffset>-198120</wp:posOffset>
                </wp:positionV>
                <wp:extent cx="6536690" cy="9531350"/>
                <wp:effectExtent l="0" t="0" r="16510" b="12700"/>
                <wp:wrapNone/>
                <wp:docPr id="2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9531350"/>
                        </a:xfrm>
                        <a:prstGeom prst="rect">
                          <a:avLst/>
                        </a:prstGeom>
                        <a:solidFill>
                          <a:srgbClr val="FFFFFF"/>
                        </a:solidFill>
                        <a:ln w="9525">
                          <a:solidFill>
                            <a:srgbClr val="000000"/>
                          </a:solidFill>
                          <a:miter lim="800000"/>
                          <a:headEnd/>
                          <a:tailEnd/>
                        </a:ln>
                      </wps:spPr>
                      <wps:txbx>
                        <w:txbxContent>
                          <w:p w:rsidR="004F50B5" w:rsidRPr="004F50B5" w:rsidRDefault="004F50B5" w:rsidP="004F50B5">
                            <w:pPr>
                              <w:pStyle w:val="Titre2"/>
                              <w:rPr>
                                <w:b/>
                                <w:color w:val="000000" w:themeColor="text1"/>
                                <w:u w:val="single"/>
                              </w:rPr>
                            </w:pPr>
                            <w:bookmarkStart w:id="32" w:name="_Toc163766201"/>
                            <w:r w:rsidRPr="004F50B5">
                              <w:rPr>
                                <w:b/>
                                <w:color w:val="000000" w:themeColor="text1"/>
                                <w:u w:val="single"/>
                              </w:rPr>
                              <w:t>Etapes 4.1 : suite</w:t>
                            </w:r>
                            <w:bookmarkEnd w:id="32"/>
                            <w:r w:rsidRPr="004F50B5">
                              <w:rPr>
                                <w:b/>
                                <w:color w:val="000000" w:themeColor="text1"/>
                                <w:u w:val="single"/>
                              </w:rPr>
                              <w:t xml:space="preserve"> </w:t>
                            </w:r>
                          </w:p>
                          <w:p w:rsidR="004F50B5" w:rsidRDefault="004F50B5" w:rsidP="009A2294">
                            <w:pPr>
                              <w:pStyle w:val="Signature"/>
                              <w:rPr>
                                <w:b w:val="0"/>
                                <w:color w:val="000000" w:themeColor="text1"/>
                                <w:u w:val="single"/>
                              </w:rPr>
                            </w:pPr>
                          </w:p>
                          <w:p w:rsidR="004F50B5" w:rsidRDefault="004F50B5" w:rsidP="009A2294">
                            <w:pPr>
                              <w:pStyle w:val="Signature"/>
                              <w:rPr>
                                <w:b w:val="0"/>
                                <w:color w:val="0D0D0D" w:themeColor="text1" w:themeTint="F2"/>
                                <w:u w:val="single"/>
                              </w:rPr>
                            </w:pPr>
                            <w:r>
                              <w:rPr>
                                <w:b w:val="0"/>
                                <w:color w:val="0D0D0D" w:themeColor="text1" w:themeTint="F2"/>
                                <w:u w:val="single"/>
                              </w:rPr>
                              <w:t xml:space="preserve">On doit ajouter l’host sur lequel va être capturer l’image </w:t>
                            </w:r>
                          </w:p>
                          <w:p w:rsidR="004F50B5" w:rsidRDefault="004F50B5" w:rsidP="009A2294">
                            <w:pPr>
                              <w:pStyle w:val="Signature"/>
                              <w:rPr>
                                <w:b w:val="0"/>
                                <w:color w:val="0D0D0D" w:themeColor="text1" w:themeTint="F2"/>
                                <w:u w:val="single"/>
                              </w:rPr>
                            </w:pPr>
                          </w:p>
                          <w:p w:rsidR="004F50B5" w:rsidRPr="00112DEC" w:rsidRDefault="004F50B5" w:rsidP="009A2294">
                            <w:pPr>
                              <w:pStyle w:val="Signature"/>
                              <w:rPr>
                                <w:b w:val="0"/>
                                <w:color w:val="0D0D0D" w:themeColor="text1" w:themeTint="F2"/>
                                <w:u w:val="single"/>
                              </w:rPr>
                            </w:pPr>
                            <w:r>
                              <w:rPr>
                                <w:b w:val="0"/>
                                <w:color w:val="0D0D0D" w:themeColor="text1" w:themeTint="F2"/>
                                <w:u w:val="single"/>
                              </w:rPr>
                              <w:t>Dans l’onglet Host puis « New host »</w:t>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09EE4495" wp14:editId="14C9C62C">
                                  <wp:extent cx="4236635" cy="2033517"/>
                                  <wp:effectExtent l="0" t="0" r="0" b="5080"/>
                                  <wp:docPr id="429494540" name="Image 429494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261002" cy="2045213"/>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b w:val="0"/>
                                <w:color w:val="0D0D0D" w:themeColor="text1" w:themeTint="F2"/>
                                <w:u w:val="single"/>
                              </w:rPr>
                              <w:t xml:space="preserve">On remplit les informations puis on valide </w:t>
                            </w:r>
                            <w:proofErr w:type="spellStart"/>
                            <w:r>
                              <w:rPr>
                                <w:b w:val="0"/>
                                <w:color w:val="0D0D0D" w:themeColor="text1" w:themeTint="F2"/>
                                <w:u w:val="single"/>
                              </w:rPr>
                              <w:t>Add</w:t>
                            </w:r>
                            <w:proofErr w:type="spellEnd"/>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1BC448BF" wp14:editId="54279B28">
                                  <wp:extent cx="4230806" cy="1924017"/>
                                  <wp:effectExtent l="0" t="0" r="0" b="635"/>
                                  <wp:docPr id="429494541" name="Image 42949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255110" cy="1935069"/>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b w:val="0"/>
                                <w:color w:val="0D0D0D" w:themeColor="text1" w:themeTint="F2"/>
                                <w:u w:val="single"/>
                              </w:rPr>
                              <w:t>On se rend dans « List All Hosts »</w:t>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0E782A39" wp14:editId="32F87445">
                                  <wp:extent cx="5138382" cy="871653"/>
                                  <wp:effectExtent l="0" t="0" r="5715" b="5080"/>
                                  <wp:docPr id="429494542" name="Image 42949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184858" cy="879537"/>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b w:val="0"/>
                                <w:color w:val="0D0D0D" w:themeColor="text1" w:themeTint="F2"/>
                                <w:u w:val="single"/>
                              </w:rPr>
                              <w:t xml:space="preserve">On clique sur l’icône flèche jaune </w:t>
                            </w:r>
                            <w:r>
                              <w:rPr>
                                <w:b w:val="0"/>
                                <w:color w:val="0D0D0D" w:themeColor="text1" w:themeTint="F2"/>
                                <w:u w:val="single"/>
                              </w:rPr>
                              <w:br/>
                            </w:r>
                            <w:r>
                              <w:rPr>
                                <w:b w:val="0"/>
                                <w:color w:val="0D0D0D" w:themeColor="text1" w:themeTint="F2"/>
                                <w:u w:val="single"/>
                              </w:rPr>
                              <w:br/>
                            </w:r>
                            <w:r>
                              <w:rPr>
                                <w:noProof/>
                              </w:rPr>
                              <w:drawing>
                                <wp:inline distT="0" distB="0" distL="0" distR="0" wp14:anchorId="00915150" wp14:editId="61E92029">
                                  <wp:extent cx="161925" cy="209550"/>
                                  <wp:effectExtent l="0" t="0" r="9525" b="0"/>
                                  <wp:docPr id="429494543" name="Image 42949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61925" cy="209550"/>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9A2294">
                            <w:pPr>
                              <w:pStyle w:val="Signature"/>
                              <w:rPr>
                                <w:b w:val="0"/>
                                <w:color w:val="0D0D0D" w:themeColor="text1" w:themeTint="F2"/>
                                <w:u w:val="single"/>
                              </w:rPr>
                            </w:pPr>
                            <w:r>
                              <w:rPr>
                                <w:b w:val="0"/>
                                <w:color w:val="0D0D0D" w:themeColor="text1" w:themeTint="F2"/>
                                <w:u w:val="single"/>
                              </w:rPr>
                              <w:t xml:space="preserve">On valide les Tâches </w:t>
                            </w:r>
                            <w:proofErr w:type="gramStart"/>
                            <w:r>
                              <w:rPr>
                                <w:b w:val="0"/>
                                <w:color w:val="0D0D0D" w:themeColor="text1" w:themeTint="F2"/>
                                <w:u w:val="single"/>
                              </w:rPr>
                              <w:t xml:space="preserve">( </w:t>
                            </w:r>
                            <w:proofErr w:type="spellStart"/>
                            <w:r>
                              <w:rPr>
                                <w:b w:val="0"/>
                                <w:color w:val="0D0D0D" w:themeColor="text1" w:themeTint="F2"/>
                                <w:u w:val="single"/>
                              </w:rPr>
                              <w:t>Task</w:t>
                            </w:r>
                            <w:proofErr w:type="spellEnd"/>
                            <w:proofErr w:type="gramEnd"/>
                            <w:r>
                              <w:rPr>
                                <w:b w:val="0"/>
                                <w:color w:val="0D0D0D" w:themeColor="text1" w:themeTint="F2"/>
                                <w:u w:val="single"/>
                              </w:rPr>
                              <w:t xml:space="preserve">) puis on clique sur </w:t>
                            </w:r>
                            <w:proofErr w:type="spellStart"/>
                            <w:r>
                              <w:rPr>
                                <w:b w:val="0"/>
                                <w:color w:val="0D0D0D" w:themeColor="text1" w:themeTint="F2"/>
                                <w:u w:val="single"/>
                              </w:rPr>
                              <w:t>Task</w:t>
                            </w:r>
                            <w:proofErr w:type="spellEnd"/>
                          </w:p>
                          <w:p w:rsidR="004F50B5" w:rsidRDefault="004F50B5" w:rsidP="009A2294">
                            <w:pPr>
                              <w:pStyle w:val="Signature"/>
                              <w:rPr>
                                <w:b w:val="0"/>
                                <w:color w:val="0D0D0D" w:themeColor="text1" w:themeTint="F2"/>
                                <w:u w:val="single"/>
                              </w:rPr>
                            </w:pPr>
                          </w:p>
                          <w:p w:rsidR="004F50B5" w:rsidRPr="00112DEC" w:rsidRDefault="004F50B5" w:rsidP="009A2294">
                            <w:pPr>
                              <w:pStyle w:val="Signature"/>
                              <w:rPr>
                                <w:b w:val="0"/>
                                <w:color w:val="000000" w:themeColor="text1"/>
                                <w:u w:val="single"/>
                              </w:rPr>
                            </w:pPr>
                            <w:r>
                              <w:rPr>
                                <w:noProof/>
                              </w:rPr>
                              <w:drawing>
                                <wp:inline distT="0" distB="0" distL="0" distR="0" wp14:anchorId="4783A447" wp14:editId="204225DD">
                                  <wp:extent cx="4029075" cy="1172593"/>
                                  <wp:effectExtent l="0" t="0" r="0" b="8890"/>
                                  <wp:docPr id="429494544" name="Image 42949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116705" cy="119809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6501DE0" id="_x0000_s1039" type="#_x0000_t202" style="position:absolute;margin-left:463.5pt;margin-top:-15.6pt;width:514.7pt;height:750.5pt;z-index:2517939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">
                <v:textbox>
                  <w:txbxContent>
                    <w:p w:rsidR="004F50B5" w:rsidRPr="004F50B5" w:rsidRDefault="004F50B5" w:rsidP="004F50B5">
                      <w:pPr>
                        <w:pStyle w:val="Titre2"/>
                        <w:rPr>
                          <w:b/>
                          <w:color w:val="000000" w:themeColor="text1"/>
                          <w:u w:val="single"/>
                        </w:rPr>
                      </w:pPr>
                      <w:bookmarkStart w:id="52" w:name="_Toc163766201"/>
                      <w:r w:rsidRPr="004F50B5">
                        <w:rPr>
                          <w:b/>
                          <w:color w:val="000000" w:themeColor="text1"/>
                          <w:u w:val="single"/>
                        </w:rPr>
                        <w:t>Etapes 4.1 : suite</w:t>
                      </w:r>
                      <w:bookmarkEnd w:id="52"/>
                      <w:r w:rsidRPr="004F50B5">
                        <w:rPr>
                          <w:b/>
                          <w:color w:val="000000" w:themeColor="text1"/>
                          <w:u w:val="single"/>
                        </w:rPr>
                        <w:t xml:space="preserve"> </w:t>
                      </w:r>
                    </w:p>
                    <w:p w:rsidR="004F50B5" w:rsidRDefault="004F50B5" w:rsidP="009A2294">
                      <w:pPr>
                        <w:pStyle w:val="Signature"/>
                        <w:rPr>
                          <w:b w:val="0"/>
                          <w:color w:val="000000" w:themeColor="text1"/>
                          <w:u w:val="single"/>
                        </w:rPr>
                      </w:pPr>
                    </w:p>
                    <w:p w:rsidR="004F50B5" w:rsidRDefault="004F50B5" w:rsidP="009A2294">
                      <w:pPr>
                        <w:pStyle w:val="Signature"/>
                        <w:rPr>
                          <w:b w:val="0"/>
                          <w:color w:val="0D0D0D" w:themeColor="text1" w:themeTint="F2"/>
                          <w:u w:val="single"/>
                        </w:rPr>
                      </w:pPr>
                      <w:r>
                        <w:rPr>
                          <w:b w:val="0"/>
                          <w:color w:val="0D0D0D" w:themeColor="text1" w:themeTint="F2"/>
                          <w:u w:val="single"/>
                        </w:rPr>
                        <w:t xml:space="preserve">On doit ajouter l’host sur lequel va être capturer l’image </w:t>
                      </w:r>
                    </w:p>
                    <w:p w:rsidR="004F50B5" w:rsidRDefault="004F50B5" w:rsidP="009A2294">
                      <w:pPr>
                        <w:pStyle w:val="Signature"/>
                        <w:rPr>
                          <w:b w:val="0"/>
                          <w:color w:val="0D0D0D" w:themeColor="text1" w:themeTint="F2"/>
                          <w:u w:val="single"/>
                        </w:rPr>
                      </w:pPr>
                    </w:p>
                    <w:p w:rsidR="004F50B5" w:rsidRPr="00112DEC" w:rsidRDefault="004F50B5" w:rsidP="009A2294">
                      <w:pPr>
                        <w:pStyle w:val="Signature"/>
                        <w:rPr>
                          <w:b w:val="0"/>
                          <w:color w:val="0D0D0D" w:themeColor="text1" w:themeTint="F2"/>
                          <w:u w:val="single"/>
                        </w:rPr>
                      </w:pPr>
                      <w:r>
                        <w:rPr>
                          <w:b w:val="0"/>
                          <w:color w:val="0D0D0D" w:themeColor="text1" w:themeTint="F2"/>
                          <w:u w:val="single"/>
                        </w:rPr>
                        <w:t>Dans l’onglet Host puis « New host »</w:t>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09EE4495" wp14:editId="14C9C62C">
                            <wp:extent cx="4236635" cy="2033517"/>
                            <wp:effectExtent l="0" t="0" r="0" b="5080"/>
                            <wp:docPr id="429494540" name="Image 429494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261002" cy="2045213"/>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b w:val="0"/>
                          <w:color w:val="0D0D0D" w:themeColor="text1" w:themeTint="F2"/>
                          <w:u w:val="single"/>
                        </w:rPr>
                        <w:t xml:space="preserve">On remplit les informations puis on valide </w:t>
                      </w:r>
                      <w:proofErr w:type="spellStart"/>
                      <w:r>
                        <w:rPr>
                          <w:b w:val="0"/>
                          <w:color w:val="0D0D0D" w:themeColor="text1" w:themeTint="F2"/>
                          <w:u w:val="single"/>
                        </w:rPr>
                        <w:t>Add</w:t>
                      </w:r>
                      <w:proofErr w:type="spellEnd"/>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1BC448BF" wp14:editId="54279B28">
                            <wp:extent cx="4230806" cy="1924017"/>
                            <wp:effectExtent l="0" t="0" r="0" b="635"/>
                            <wp:docPr id="429494541" name="Image 42949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255110" cy="1935069"/>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b w:val="0"/>
                          <w:color w:val="0D0D0D" w:themeColor="text1" w:themeTint="F2"/>
                          <w:u w:val="single"/>
                        </w:rPr>
                        <w:t>On se rend dans « List All Hosts »</w:t>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0E782A39" wp14:editId="32F87445">
                            <wp:extent cx="5138382" cy="871653"/>
                            <wp:effectExtent l="0" t="0" r="5715" b="5080"/>
                            <wp:docPr id="429494542" name="Image 42949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184858" cy="879537"/>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b w:val="0"/>
                          <w:color w:val="0D0D0D" w:themeColor="text1" w:themeTint="F2"/>
                          <w:u w:val="single"/>
                        </w:rPr>
                        <w:t xml:space="preserve">On clique sur l’icône flèche jaune </w:t>
                      </w:r>
                      <w:r>
                        <w:rPr>
                          <w:b w:val="0"/>
                          <w:color w:val="0D0D0D" w:themeColor="text1" w:themeTint="F2"/>
                          <w:u w:val="single"/>
                        </w:rPr>
                        <w:br/>
                      </w:r>
                      <w:r>
                        <w:rPr>
                          <w:b w:val="0"/>
                          <w:color w:val="0D0D0D" w:themeColor="text1" w:themeTint="F2"/>
                          <w:u w:val="single"/>
                        </w:rPr>
                        <w:br/>
                      </w:r>
                      <w:r>
                        <w:rPr>
                          <w:noProof/>
                        </w:rPr>
                        <w:drawing>
                          <wp:inline distT="0" distB="0" distL="0" distR="0" wp14:anchorId="00915150" wp14:editId="61E92029">
                            <wp:extent cx="161925" cy="209550"/>
                            <wp:effectExtent l="0" t="0" r="9525" b="0"/>
                            <wp:docPr id="429494543" name="Image 42949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61925" cy="209550"/>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9A2294">
                      <w:pPr>
                        <w:pStyle w:val="Signature"/>
                        <w:rPr>
                          <w:b w:val="0"/>
                          <w:color w:val="0D0D0D" w:themeColor="text1" w:themeTint="F2"/>
                          <w:u w:val="single"/>
                        </w:rPr>
                      </w:pPr>
                      <w:r>
                        <w:rPr>
                          <w:b w:val="0"/>
                          <w:color w:val="0D0D0D" w:themeColor="text1" w:themeTint="F2"/>
                          <w:u w:val="single"/>
                        </w:rPr>
                        <w:t xml:space="preserve">On valide les Tâches </w:t>
                      </w:r>
                      <w:proofErr w:type="gramStart"/>
                      <w:r>
                        <w:rPr>
                          <w:b w:val="0"/>
                          <w:color w:val="0D0D0D" w:themeColor="text1" w:themeTint="F2"/>
                          <w:u w:val="single"/>
                        </w:rPr>
                        <w:t xml:space="preserve">( </w:t>
                      </w:r>
                      <w:proofErr w:type="spellStart"/>
                      <w:r>
                        <w:rPr>
                          <w:b w:val="0"/>
                          <w:color w:val="0D0D0D" w:themeColor="text1" w:themeTint="F2"/>
                          <w:u w:val="single"/>
                        </w:rPr>
                        <w:t>Task</w:t>
                      </w:r>
                      <w:proofErr w:type="spellEnd"/>
                      <w:proofErr w:type="gramEnd"/>
                      <w:r>
                        <w:rPr>
                          <w:b w:val="0"/>
                          <w:color w:val="0D0D0D" w:themeColor="text1" w:themeTint="F2"/>
                          <w:u w:val="single"/>
                        </w:rPr>
                        <w:t xml:space="preserve">) puis on clique sur </w:t>
                      </w:r>
                      <w:proofErr w:type="spellStart"/>
                      <w:r>
                        <w:rPr>
                          <w:b w:val="0"/>
                          <w:color w:val="0D0D0D" w:themeColor="text1" w:themeTint="F2"/>
                          <w:u w:val="single"/>
                        </w:rPr>
                        <w:t>Task</w:t>
                      </w:r>
                      <w:proofErr w:type="spellEnd"/>
                    </w:p>
                    <w:p w:rsidR="004F50B5" w:rsidRDefault="004F50B5" w:rsidP="009A2294">
                      <w:pPr>
                        <w:pStyle w:val="Signature"/>
                        <w:rPr>
                          <w:b w:val="0"/>
                          <w:color w:val="0D0D0D" w:themeColor="text1" w:themeTint="F2"/>
                          <w:u w:val="single"/>
                        </w:rPr>
                      </w:pPr>
                    </w:p>
                    <w:p w:rsidR="004F50B5" w:rsidRPr="00112DEC" w:rsidRDefault="004F50B5" w:rsidP="009A2294">
                      <w:pPr>
                        <w:pStyle w:val="Signature"/>
                        <w:rPr>
                          <w:b w:val="0"/>
                          <w:color w:val="000000" w:themeColor="text1"/>
                          <w:u w:val="single"/>
                        </w:rPr>
                      </w:pPr>
                      <w:r>
                        <w:rPr>
                          <w:noProof/>
                        </w:rPr>
                        <w:drawing>
                          <wp:inline distT="0" distB="0" distL="0" distR="0" wp14:anchorId="4783A447" wp14:editId="204225DD">
                            <wp:extent cx="4029075" cy="1172593"/>
                            <wp:effectExtent l="0" t="0" r="0" b="8890"/>
                            <wp:docPr id="429494544" name="Image 42949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116705" cy="1198096"/>
                                    </a:xfrm>
                                    <a:prstGeom prst="rect">
                                      <a:avLst/>
                                    </a:prstGeom>
                                  </pic:spPr>
                                </pic:pic>
                              </a:graphicData>
                            </a:graphic>
                          </wp:inline>
                        </w:drawing>
                      </w:r>
                    </w:p>
                  </w:txbxContent>
                </v:textbox>
                <w10:wrap anchorx="margin"/>
              </v:shape>
            </w:pict>
          </mc:Fallback>
        </mc:AlternateContent>
      </w:r>
      <w:r w:rsidR="009A2294">
        <w:br/>
      </w:r>
      <w:r w:rsidR="009A2294">
        <w:br/>
      </w:r>
      <w:r w:rsidR="009A2294">
        <w:br/>
      </w:r>
      <w:r w:rsidR="009A2294">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r w:rsidR="00B51F7B">
        <w:br/>
      </w:r>
    </w:p>
    <w:p w:rsidR="00B51F7B" w:rsidRDefault="002E2EC5" w:rsidP="009A2294">
      <w:pPr>
        <w:ind w:left="0"/>
      </w:pPr>
      <w:r w:rsidRPr="00C13E19">
        <w:rPr>
          <w:noProof/>
          <w:color w:val="000000" w:themeColor="text1"/>
        </w:rPr>
        <w:lastRenderedPageBreak/>
        <mc:AlternateContent>
          <mc:Choice Requires="wps">
            <w:drawing>
              <wp:anchor distT="0" distB="0" distL="114300" distR="114300" simplePos="0" relativeHeight="251798016" behindDoc="0" locked="0" layoutInCell="1" allowOverlap="1" wp14:anchorId="6B886455" wp14:editId="6A7DF714">
                <wp:simplePos x="0" y="0"/>
                <wp:positionH relativeFrom="margin">
                  <wp:align>right</wp:align>
                </wp:positionH>
                <wp:positionV relativeFrom="paragraph">
                  <wp:posOffset>-198120</wp:posOffset>
                </wp:positionV>
                <wp:extent cx="6536690" cy="9607550"/>
                <wp:effectExtent l="0" t="0" r="16510" b="12700"/>
                <wp:wrapNone/>
                <wp:docPr id="2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9607550"/>
                        </a:xfrm>
                        <a:prstGeom prst="rect">
                          <a:avLst/>
                        </a:prstGeom>
                        <a:solidFill>
                          <a:srgbClr val="FFFFFF"/>
                        </a:solidFill>
                        <a:ln w="9525">
                          <a:solidFill>
                            <a:srgbClr val="000000"/>
                          </a:solidFill>
                          <a:miter lim="800000"/>
                          <a:headEnd/>
                          <a:tailEnd/>
                        </a:ln>
                      </wps:spPr>
                      <wps:txbx>
                        <w:txbxContent>
                          <w:p w:rsidR="004F50B5" w:rsidRPr="004F50B5" w:rsidRDefault="004F50B5" w:rsidP="004F50B5">
                            <w:pPr>
                              <w:pStyle w:val="Titre2"/>
                              <w:rPr>
                                <w:b/>
                                <w:color w:val="000000" w:themeColor="text1"/>
                                <w:u w:val="single"/>
                              </w:rPr>
                            </w:pPr>
                            <w:bookmarkStart w:id="33" w:name="_Toc163766202"/>
                            <w:r w:rsidRPr="004F50B5">
                              <w:rPr>
                                <w:b/>
                                <w:color w:val="000000" w:themeColor="text1"/>
                                <w:u w:val="single"/>
                              </w:rPr>
                              <w:t>Etapes 4.2 : suite</w:t>
                            </w:r>
                            <w:bookmarkEnd w:id="33"/>
                            <w:r w:rsidRPr="004F50B5">
                              <w:rPr>
                                <w:b/>
                                <w:color w:val="000000" w:themeColor="text1"/>
                                <w:u w:val="single"/>
                              </w:rPr>
                              <w:t xml:space="preserve"> </w:t>
                            </w:r>
                          </w:p>
                          <w:p w:rsidR="004F50B5" w:rsidRDefault="004F50B5" w:rsidP="00A537DF">
                            <w:pPr>
                              <w:pStyle w:val="Signature"/>
                              <w:rPr>
                                <w:b w:val="0"/>
                                <w:color w:val="000000" w:themeColor="text1"/>
                                <w:u w:val="single"/>
                              </w:rPr>
                            </w:pPr>
                          </w:p>
                          <w:p w:rsidR="004F50B5" w:rsidRDefault="004F50B5" w:rsidP="00A537DF">
                            <w:pPr>
                              <w:pStyle w:val="Signature"/>
                              <w:rPr>
                                <w:b w:val="0"/>
                                <w:color w:val="0D0D0D" w:themeColor="text1" w:themeTint="F2"/>
                                <w:u w:val="single"/>
                              </w:rPr>
                            </w:pPr>
                            <w:r>
                              <w:rPr>
                                <w:noProof/>
                              </w:rPr>
                              <w:drawing>
                                <wp:inline distT="0" distB="0" distL="0" distR="0" wp14:anchorId="60F97D68" wp14:editId="5E4CE9DA">
                                  <wp:extent cx="5443502" cy="1088597"/>
                                  <wp:effectExtent l="0" t="0" r="5080" b="0"/>
                                  <wp:docPr id="429494534" name="Image 42949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451554" cy="1090207"/>
                                          </a:xfrm>
                                          <a:prstGeom prst="rect">
                                            <a:avLst/>
                                          </a:prstGeom>
                                        </pic:spPr>
                                      </pic:pic>
                                    </a:graphicData>
                                  </a:graphic>
                                </wp:inline>
                              </w:drawing>
                            </w:r>
                            <w:r>
                              <w:rPr>
                                <w:b w:val="0"/>
                                <w:color w:val="000000" w:themeColor="text1"/>
                                <w:u w:val="single"/>
                              </w:rPr>
                              <w:br/>
                            </w:r>
                          </w:p>
                          <w:p w:rsidR="004F50B5" w:rsidRDefault="004F50B5" w:rsidP="00A537DF">
                            <w:pPr>
                              <w:pStyle w:val="Signature"/>
                              <w:rPr>
                                <w:b w:val="0"/>
                                <w:color w:val="000000" w:themeColor="text1"/>
                                <w:u w:val="single"/>
                              </w:rPr>
                            </w:pPr>
                            <w:r>
                              <w:rPr>
                                <w:b w:val="0"/>
                                <w:color w:val="0D0D0D" w:themeColor="text1" w:themeTint="F2"/>
                                <w:u w:val="single"/>
                              </w:rPr>
                              <w:t>On se rend dans l’onglet « </w:t>
                            </w:r>
                            <w:proofErr w:type="spellStart"/>
                            <w:r>
                              <w:rPr>
                                <w:b w:val="0"/>
                                <w:color w:val="0D0D0D" w:themeColor="text1" w:themeTint="F2"/>
                                <w:u w:val="single"/>
                              </w:rPr>
                              <w:t>Task</w:t>
                            </w:r>
                            <w:proofErr w:type="spellEnd"/>
                            <w:r>
                              <w:rPr>
                                <w:b w:val="0"/>
                                <w:color w:val="0D0D0D" w:themeColor="text1" w:themeTint="F2"/>
                                <w:u w:val="single"/>
                              </w:rPr>
                              <w:t> » pour exécuter la tâche</w:t>
                            </w:r>
                          </w:p>
                          <w:p w:rsidR="004F50B5" w:rsidRDefault="004F50B5" w:rsidP="00A537DF">
                            <w:pPr>
                              <w:pStyle w:val="Signature"/>
                              <w:ind w:left="0"/>
                              <w:rPr>
                                <w:b w:val="0"/>
                                <w:color w:val="000000" w:themeColor="text1"/>
                                <w:u w:val="single"/>
                              </w:rPr>
                            </w:pPr>
                          </w:p>
                          <w:p w:rsidR="004F50B5" w:rsidRDefault="004F50B5" w:rsidP="00A537DF">
                            <w:pPr>
                              <w:pStyle w:val="Signature"/>
                              <w:rPr>
                                <w:b w:val="0"/>
                                <w:color w:val="000000" w:themeColor="text1"/>
                                <w:u w:val="single"/>
                              </w:rPr>
                            </w:pPr>
                            <w:r>
                              <w:rPr>
                                <w:noProof/>
                              </w:rPr>
                              <w:drawing>
                                <wp:inline distT="0" distB="0" distL="0" distR="0" wp14:anchorId="47B43FB0" wp14:editId="68FC2790">
                                  <wp:extent cx="5416872" cy="1455595"/>
                                  <wp:effectExtent l="0" t="0" r="0" b="0"/>
                                  <wp:docPr id="429494535" name="Image 42949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35961" cy="1460725"/>
                                          </a:xfrm>
                                          <a:prstGeom prst="rect">
                                            <a:avLst/>
                                          </a:prstGeom>
                                        </pic:spPr>
                                      </pic:pic>
                                    </a:graphicData>
                                  </a:graphic>
                                </wp:inline>
                              </w:drawing>
                            </w:r>
                          </w:p>
                          <w:p w:rsidR="004F50B5" w:rsidRDefault="004F50B5" w:rsidP="00A537DF">
                            <w:pPr>
                              <w:pStyle w:val="Signature"/>
                              <w:rPr>
                                <w:b w:val="0"/>
                                <w:color w:val="000000" w:themeColor="text1"/>
                                <w:u w:val="single"/>
                              </w:rPr>
                            </w:pPr>
                          </w:p>
                          <w:p w:rsidR="004F50B5" w:rsidRDefault="004F50B5" w:rsidP="00A537DF">
                            <w:pPr>
                              <w:pStyle w:val="Signature"/>
                              <w:rPr>
                                <w:b w:val="0"/>
                                <w:color w:val="0D0D0D" w:themeColor="text1" w:themeTint="F2"/>
                                <w:u w:val="single"/>
                              </w:rPr>
                            </w:pPr>
                            <w:r>
                              <w:rPr>
                                <w:b w:val="0"/>
                                <w:color w:val="0D0D0D" w:themeColor="text1" w:themeTint="F2"/>
                                <w:u w:val="single"/>
                              </w:rPr>
                              <w:t xml:space="preserve">On se rend dans la machine concerner dans ce cas une VM sur VirtualBox  </w:t>
                            </w:r>
                          </w:p>
                          <w:p w:rsidR="004F50B5" w:rsidRDefault="004F50B5" w:rsidP="00A537DF">
                            <w:pPr>
                              <w:pStyle w:val="Signature"/>
                              <w:rPr>
                                <w:b w:val="0"/>
                                <w:color w:val="000000" w:themeColor="text1"/>
                                <w:u w:val="single"/>
                              </w:rPr>
                            </w:pPr>
                          </w:p>
                          <w:p w:rsidR="004F50B5" w:rsidRDefault="004F50B5" w:rsidP="00A537DF">
                            <w:pPr>
                              <w:pStyle w:val="Signature"/>
                              <w:rPr>
                                <w:b w:val="0"/>
                                <w:color w:val="000000" w:themeColor="text1"/>
                                <w:u w:val="single"/>
                              </w:rPr>
                            </w:pPr>
                            <w:r>
                              <w:rPr>
                                <w:b w:val="0"/>
                                <w:color w:val="000000" w:themeColor="text1"/>
                                <w:u w:val="single"/>
                              </w:rPr>
                              <w:br/>
                            </w:r>
                            <w:r>
                              <w:rPr>
                                <w:noProof/>
                              </w:rPr>
                              <w:drawing>
                                <wp:inline distT="0" distB="0" distL="0" distR="0" wp14:anchorId="2C86BD58" wp14:editId="481AA060">
                                  <wp:extent cx="4769778" cy="409575"/>
                                  <wp:effectExtent l="0" t="0" r="0" b="0"/>
                                  <wp:docPr id="429494536" name="Image 42949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836003" cy="415262"/>
                                          </a:xfrm>
                                          <a:prstGeom prst="rect">
                                            <a:avLst/>
                                          </a:prstGeom>
                                        </pic:spPr>
                                      </pic:pic>
                                    </a:graphicData>
                                  </a:graphic>
                                </wp:inline>
                              </w:drawing>
                            </w:r>
                          </w:p>
                          <w:p w:rsidR="004F50B5" w:rsidRDefault="004F50B5" w:rsidP="00A537DF">
                            <w:pPr>
                              <w:pStyle w:val="Signature"/>
                              <w:rPr>
                                <w:b w:val="0"/>
                                <w:color w:val="0D0D0D" w:themeColor="text1" w:themeTint="F2"/>
                                <w:u w:val="single"/>
                              </w:rPr>
                            </w:pPr>
                          </w:p>
                          <w:p w:rsidR="004F50B5" w:rsidRDefault="004F50B5" w:rsidP="00A537DF">
                            <w:pPr>
                              <w:pStyle w:val="Signature"/>
                              <w:rPr>
                                <w:b w:val="0"/>
                                <w:color w:val="0D0D0D" w:themeColor="text1" w:themeTint="F2"/>
                                <w:u w:val="single"/>
                              </w:rPr>
                            </w:pPr>
                            <w:r>
                              <w:rPr>
                                <w:b w:val="0"/>
                                <w:color w:val="0D0D0D" w:themeColor="text1" w:themeTint="F2"/>
                                <w:u w:val="single"/>
                              </w:rPr>
                              <w:t>On clique sur configuration</w:t>
                            </w:r>
                          </w:p>
                          <w:p w:rsidR="004F50B5" w:rsidRDefault="004F50B5" w:rsidP="00A537DF">
                            <w:pPr>
                              <w:pStyle w:val="Signature"/>
                              <w:rPr>
                                <w:b w:val="0"/>
                                <w:color w:val="000000" w:themeColor="text1"/>
                                <w:u w:val="single"/>
                              </w:rPr>
                            </w:pPr>
                          </w:p>
                          <w:p w:rsidR="004F50B5" w:rsidRDefault="004F50B5" w:rsidP="00A537DF">
                            <w:pPr>
                              <w:pStyle w:val="Signature"/>
                              <w:rPr>
                                <w:b w:val="0"/>
                                <w:color w:val="000000" w:themeColor="text1"/>
                                <w:u w:val="single"/>
                              </w:rPr>
                            </w:pPr>
                            <w:r>
                              <w:rPr>
                                <w:noProof/>
                              </w:rPr>
                              <w:drawing>
                                <wp:inline distT="0" distB="0" distL="0" distR="0" wp14:anchorId="408760AF" wp14:editId="2495034D">
                                  <wp:extent cx="762000" cy="533400"/>
                                  <wp:effectExtent l="0" t="0" r="0" b="0"/>
                                  <wp:docPr id="429494537" name="Image 42949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762000" cy="533400"/>
                                          </a:xfrm>
                                          <a:prstGeom prst="rect">
                                            <a:avLst/>
                                          </a:prstGeom>
                                        </pic:spPr>
                                      </pic:pic>
                                    </a:graphicData>
                                  </a:graphic>
                                </wp:inline>
                              </w:drawing>
                            </w:r>
                          </w:p>
                          <w:p w:rsidR="004F50B5" w:rsidRDefault="004F50B5" w:rsidP="00A537DF">
                            <w:pPr>
                              <w:pStyle w:val="Signature"/>
                              <w:rPr>
                                <w:b w:val="0"/>
                                <w:color w:val="000000" w:themeColor="text1"/>
                                <w:u w:val="single"/>
                              </w:rPr>
                            </w:pPr>
                          </w:p>
                          <w:p w:rsidR="004F50B5" w:rsidRDefault="004F50B5" w:rsidP="00A537DF">
                            <w:pPr>
                              <w:pStyle w:val="Signature"/>
                              <w:rPr>
                                <w:b w:val="0"/>
                                <w:color w:val="0D0D0D" w:themeColor="text1" w:themeTint="F2"/>
                                <w:u w:val="single"/>
                              </w:rPr>
                            </w:pPr>
                            <w:r>
                              <w:rPr>
                                <w:b w:val="0"/>
                                <w:color w:val="0D0D0D" w:themeColor="text1" w:themeTint="F2"/>
                                <w:u w:val="single"/>
                              </w:rPr>
                              <w:t xml:space="preserve">On clique sur système est on coche dans ordre d’amorçage réseau et on le place en premier on désactiver tous les autres puis valider ok </w:t>
                            </w:r>
                          </w:p>
                          <w:p w:rsidR="004F50B5" w:rsidRDefault="004F50B5" w:rsidP="00A537DF">
                            <w:pPr>
                              <w:pStyle w:val="Signature"/>
                              <w:rPr>
                                <w:b w:val="0"/>
                                <w:color w:val="000000" w:themeColor="text1"/>
                                <w:u w:val="single"/>
                              </w:rPr>
                            </w:pPr>
                          </w:p>
                          <w:p w:rsidR="004F50B5" w:rsidRDefault="004F50B5" w:rsidP="00A537DF">
                            <w:pPr>
                              <w:pStyle w:val="Signature"/>
                              <w:rPr>
                                <w:b w:val="0"/>
                                <w:color w:val="000000" w:themeColor="text1"/>
                                <w:u w:val="single"/>
                              </w:rPr>
                            </w:pPr>
                            <w:r>
                              <w:rPr>
                                <w:noProof/>
                              </w:rPr>
                              <w:drawing>
                                <wp:inline distT="0" distB="0" distL="0" distR="0" wp14:anchorId="03AC5FC4" wp14:editId="06E29DED">
                                  <wp:extent cx="3111690" cy="2180860"/>
                                  <wp:effectExtent l="0" t="0" r="0" b="0"/>
                                  <wp:docPr id="429494538" name="Image 42949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134234" cy="2196660"/>
                                          </a:xfrm>
                                          <a:prstGeom prst="rect">
                                            <a:avLst/>
                                          </a:prstGeom>
                                        </pic:spPr>
                                      </pic:pic>
                                    </a:graphicData>
                                  </a:graphic>
                                </wp:inline>
                              </w:drawing>
                            </w:r>
                          </w:p>
                          <w:p w:rsidR="004F50B5" w:rsidRDefault="004F50B5" w:rsidP="00A537DF">
                            <w:pPr>
                              <w:pStyle w:val="Signature"/>
                              <w:rPr>
                                <w:b w:val="0"/>
                                <w:color w:val="000000" w:themeColor="text1"/>
                                <w:u w:val="single"/>
                              </w:rPr>
                            </w:pPr>
                          </w:p>
                          <w:p w:rsidR="004F50B5" w:rsidRDefault="004F50B5" w:rsidP="00A537DF">
                            <w:pPr>
                              <w:pStyle w:val="Signature"/>
                              <w:rPr>
                                <w:b w:val="0"/>
                                <w:color w:val="0D0D0D" w:themeColor="text1" w:themeTint="F2"/>
                                <w:u w:val="single"/>
                              </w:rPr>
                            </w:pPr>
                            <w:r>
                              <w:rPr>
                                <w:b w:val="0"/>
                                <w:color w:val="0D0D0D" w:themeColor="text1" w:themeTint="F2"/>
                                <w:u w:val="single"/>
                              </w:rPr>
                              <w:t>On démarre la machine</w:t>
                            </w:r>
                          </w:p>
                          <w:p w:rsidR="004F50B5" w:rsidRDefault="004F50B5" w:rsidP="00A537DF">
                            <w:pPr>
                              <w:pStyle w:val="Signature"/>
                              <w:rPr>
                                <w:b w:val="0"/>
                                <w:color w:val="000000" w:themeColor="text1"/>
                                <w:u w:val="single"/>
                              </w:rPr>
                            </w:pPr>
                          </w:p>
                          <w:p w:rsidR="004F50B5" w:rsidRPr="00112DEC" w:rsidRDefault="004F50B5" w:rsidP="00A537DF">
                            <w:pPr>
                              <w:pStyle w:val="Signature"/>
                              <w:rPr>
                                <w:b w:val="0"/>
                                <w:color w:val="000000" w:themeColor="text1"/>
                                <w:u w:val="single"/>
                              </w:rPr>
                            </w:pPr>
                            <w:r>
                              <w:rPr>
                                <w:noProof/>
                              </w:rPr>
                              <w:drawing>
                                <wp:inline distT="0" distB="0" distL="0" distR="0" wp14:anchorId="3ED137A8" wp14:editId="7B510876">
                                  <wp:extent cx="704850" cy="561975"/>
                                  <wp:effectExtent l="0" t="0" r="0" b="9525"/>
                                  <wp:docPr id="429494539" name="Image 42949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704850" cy="5619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6B886455" id="_x0000_s1040" type="#_x0000_t202" style="position:absolute;margin-left:463.5pt;margin-top:-15.6pt;width:514.7pt;height:756.5pt;z-index:2517980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">
                <v:textbox>
                  <w:txbxContent>
                    <w:p w:rsidR="004F50B5" w:rsidRPr="004F50B5" w:rsidRDefault="004F50B5" w:rsidP="004F50B5">
                      <w:pPr>
                        <w:pStyle w:val="Titre2"/>
                        <w:rPr>
                          <w:b/>
                          <w:color w:val="000000" w:themeColor="text1"/>
                          <w:u w:val="single"/>
                        </w:rPr>
                      </w:pPr>
                      <w:bookmarkStart w:id="54" w:name="_Toc163766202"/>
                      <w:r w:rsidRPr="004F50B5">
                        <w:rPr>
                          <w:b/>
                          <w:color w:val="000000" w:themeColor="text1"/>
                          <w:u w:val="single"/>
                        </w:rPr>
                        <w:t>Etapes 4.2 : suite</w:t>
                      </w:r>
                      <w:bookmarkEnd w:id="54"/>
                      <w:r w:rsidRPr="004F50B5">
                        <w:rPr>
                          <w:b/>
                          <w:color w:val="000000" w:themeColor="text1"/>
                          <w:u w:val="single"/>
                        </w:rPr>
                        <w:t xml:space="preserve"> </w:t>
                      </w:r>
                    </w:p>
                    <w:p w:rsidR="004F50B5" w:rsidRDefault="004F50B5" w:rsidP="00A537DF">
                      <w:pPr>
                        <w:pStyle w:val="Signature"/>
                        <w:rPr>
                          <w:b w:val="0"/>
                          <w:color w:val="000000" w:themeColor="text1"/>
                          <w:u w:val="single"/>
                        </w:rPr>
                      </w:pPr>
                    </w:p>
                    <w:p w:rsidR="004F50B5" w:rsidRDefault="004F50B5" w:rsidP="00A537DF">
                      <w:pPr>
                        <w:pStyle w:val="Signature"/>
                        <w:rPr>
                          <w:b w:val="0"/>
                          <w:color w:val="0D0D0D" w:themeColor="text1" w:themeTint="F2"/>
                          <w:u w:val="single"/>
                        </w:rPr>
                      </w:pPr>
                      <w:r>
                        <w:rPr>
                          <w:noProof/>
                        </w:rPr>
                        <w:drawing>
                          <wp:inline distT="0" distB="0" distL="0" distR="0" wp14:anchorId="60F97D68" wp14:editId="5E4CE9DA">
                            <wp:extent cx="5443502" cy="1088597"/>
                            <wp:effectExtent l="0" t="0" r="5080" b="0"/>
                            <wp:docPr id="429494534" name="Image 42949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51554" cy="1090207"/>
                                    </a:xfrm>
                                    <a:prstGeom prst="rect">
                                      <a:avLst/>
                                    </a:prstGeom>
                                  </pic:spPr>
                                </pic:pic>
                              </a:graphicData>
                            </a:graphic>
                          </wp:inline>
                        </w:drawing>
                      </w:r>
                      <w:r>
                        <w:rPr>
                          <w:b w:val="0"/>
                          <w:color w:val="000000" w:themeColor="text1"/>
                          <w:u w:val="single"/>
                        </w:rPr>
                        <w:br/>
                      </w:r>
                    </w:p>
                    <w:p w:rsidR="004F50B5" w:rsidRDefault="004F50B5" w:rsidP="00A537DF">
                      <w:pPr>
                        <w:pStyle w:val="Signature"/>
                        <w:rPr>
                          <w:b w:val="0"/>
                          <w:color w:val="000000" w:themeColor="text1"/>
                          <w:u w:val="single"/>
                        </w:rPr>
                      </w:pPr>
                      <w:r>
                        <w:rPr>
                          <w:b w:val="0"/>
                          <w:color w:val="0D0D0D" w:themeColor="text1" w:themeTint="F2"/>
                          <w:u w:val="single"/>
                        </w:rPr>
                        <w:t>On se rend dans l’onglet « </w:t>
                      </w:r>
                      <w:proofErr w:type="spellStart"/>
                      <w:r>
                        <w:rPr>
                          <w:b w:val="0"/>
                          <w:color w:val="0D0D0D" w:themeColor="text1" w:themeTint="F2"/>
                          <w:u w:val="single"/>
                        </w:rPr>
                        <w:t>Task</w:t>
                      </w:r>
                      <w:proofErr w:type="spellEnd"/>
                      <w:r>
                        <w:rPr>
                          <w:b w:val="0"/>
                          <w:color w:val="0D0D0D" w:themeColor="text1" w:themeTint="F2"/>
                          <w:u w:val="single"/>
                        </w:rPr>
                        <w:t> » pour exécuter la tâche</w:t>
                      </w:r>
                    </w:p>
                    <w:p w:rsidR="004F50B5" w:rsidRDefault="004F50B5" w:rsidP="00A537DF">
                      <w:pPr>
                        <w:pStyle w:val="Signature"/>
                        <w:ind w:left="0"/>
                        <w:rPr>
                          <w:b w:val="0"/>
                          <w:color w:val="000000" w:themeColor="text1"/>
                          <w:u w:val="single"/>
                        </w:rPr>
                      </w:pPr>
                    </w:p>
                    <w:p w:rsidR="004F50B5" w:rsidRDefault="004F50B5" w:rsidP="00A537DF">
                      <w:pPr>
                        <w:pStyle w:val="Signature"/>
                        <w:rPr>
                          <w:b w:val="0"/>
                          <w:color w:val="000000" w:themeColor="text1"/>
                          <w:u w:val="single"/>
                        </w:rPr>
                      </w:pPr>
                      <w:r>
                        <w:rPr>
                          <w:noProof/>
                        </w:rPr>
                        <w:drawing>
                          <wp:inline distT="0" distB="0" distL="0" distR="0" wp14:anchorId="47B43FB0" wp14:editId="68FC2790">
                            <wp:extent cx="5416872" cy="1455595"/>
                            <wp:effectExtent l="0" t="0" r="0" b="0"/>
                            <wp:docPr id="429494535" name="Image 42949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35961" cy="1460725"/>
                                    </a:xfrm>
                                    <a:prstGeom prst="rect">
                                      <a:avLst/>
                                    </a:prstGeom>
                                  </pic:spPr>
                                </pic:pic>
                              </a:graphicData>
                            </a:graphic>
                          </wp:inline>
                        </w:drawing>
                      </w:r>
                    </w:p>
                    <w:p w:rsidR="004F50B5" w:rsidRDefault="004F50B5" w:rsidP="00A537DF">
                      <w:pPr>
                        <w:pStyle w:val="Signature"/>
                        <w:rPr>
                          <w:b w:val="0"/>
                          <w:color w:val="000000" w:themeColor="text1"/>
                          <w:u w:val="single"/>
                        </w:rPr>
                      </w:pPr>
                    </w:p>
                    <w:p w:rsidR="004F50B5" w:rsidRDefault="004F50B5" w:rsidP="00A537DF">
                      <w:pPr>
                        <w:pStyle w:val="Signature"/>
                        <w:rPr>
                          <w:b w:val="0"/>
                          <w:color w:val="0D0D0D" w:themeColor="text1" w:themeTint="F2"/>
                          <w:u w:val="single"/>
                        </w:rPr>
                      </w:pPr>
                      <w:r>
                        <w:rPr>
                          <w:b w:val="0"/>
                          <w:color w:val="0D0D0D" w:themeColor="text1" w:themeTint="F2"/>
                          <w:u w:val="single"/>
                        </w:rPr>
                        <w:t xml:space="preserve">On se rend dans la machine concerner dans ce cas une VM sur VirtualBox  </w:t>
                      </w:r>
                    </w:p>
                    <w:p w:rsidR="004F50B5" w:rsidRDefault="004F50B5" w:rsidP="00A537DF">
                      <w:pPr>
                        <w:pStyle w:val="Signature"/>
                        <w:rPr>
                          <w:b w:val="0"/>
                          <w:color w:val="000000" w:themeColor="text1"/>
                          <w:u w:val="single"/>
                        </w:rPr>
                      </w:pPr>
                    </w:p>
                    <w:p w:rsidR="004F50B5" w:rsidRDefault="004F50B5" w:rsidP="00A537DF">
                      <w:pPr>
                        <w:pStyle w:val="Signature"/>
                        <w:rPr>
                          <w:b w:val="0"/>
                          <w:color w:val="000000" w:themeColor="text1"/>
                          <w:u w:val="single"/>
                        </w:rPr>
                      </w:pPr>
                      <w:r>
                        <w:rPr>
                          <w:b w:val="0"/>
                          <w:color w:val="000000" w:themeColor="text1"/>
                          <w:u w:val="single"/>
                        </w:rPr>
                        <w:br/>
                      </w:r>
                      <w:r>
                        <w:rPr>
                          <w:noProof/>
                        </w:rPr>
                        <w:drawing>
                          <wp:inline distT="0" distB="0" distL="0" distR="0" wp14:anchorId="2C86BD58" wp14:editId="481AA060">
                            <wp:extent cx="4769778" cy="409575"/>
                            <wp:effectExtent l="0" t="0" r="0" b="0"/>
                            <wp:docPr id="429494536" name="Image 42949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836003" cy="415262"/>
                                    </a:xfrm>
                                    <a:prstGeom prst="rect">
                                      <a:avLst/>
                                    </a:prstGeom>
                                  </pic:spPr>
                                </pic:pic>
                              </a:graphicData>
                            </a:graphic>
                          </wp:inline>
                        </w:drawing>
                      </w:r>
                    </w:p>
                    <w:p w:rsidR="004F50B5" w:rsidRDefault="004F50B5" w:rsidP="00A537DF">
                      <w:pPr>
                        <w:pStyle w:val="Signature"/>
                        <w:rPr>
                          <w:b w:val="0"/>
                          <w:color w:val="0D0D0D" w:themeColor="text1" w:themeTint="F2"/>
                          <w:u w:val="single"/>
                        </w:rPr>
                      </w:pPr>
                    </w:p>
                    <w:p w:rsidR="004F50B5" w:rsidRDefault="004F50B5" w:rsidP="00A537DF">
                      <w:pPr>
                        <w:pStyle w:val="Signature"/>
                        <w:rPr>
                          <w:b w:val="0"/>
                          <w:color w:val="0D0D0D" w:themeColor="text1" w:themeTint="F2"/>
                          <w:u w:val="single"/>
                        </w:rPr>
                      </w:pPr>
                      <w:r>
                        <w:rPr>
                          <w:b w:val="0"/>
                          <w:color w:val="0D0D0D" w:themeColor="text1" w:themeTint="F2"/>
                          <w:u w:val="single"/>
                        </w:rPr>
                        <w:t>On clique sur configuration</w:t>
                      </w:r>
                    </w:p>
                    <w:p w:rsidR="004F50B5" w:rsidRDefault="004F50B5" w:rsidP="00A537DF">
                      <w:pPr>
                        <w:pStyle w:val="Signature"/>
                        <w:rPr>
                          <w:b w:val="0"/>
                          <w:color w:val="000000" w:themeColor="text1"/>
                          <w:u w:val="single"/>
                        </w:rPr>
                      </w:pPr>
                    </w:p>
                    <w:p w:rsidR="004F50B5" w:rsidRDefault="004F50B5" w:rsidP="00A537DF">
                      <w:pPr>
                        <w:pStyle w:val="Signature"/>
                        <w:rPr>
                          <w:b w:val="0"/>
                          <w:color w:val="000000" w:themeColor="text1"/>
                          <w:u w:val="single"/>
                        </w:rPr>
                      </w:pPr>
                      <w:r>
                        <w:rPr>
                          <w:noProof/>
                        </w:rPr>
                        <w:drawing>
                          <wp:inline distT="0" distB="0" distL="0" distR="0" wp14:anchorId="408760AF" wp14:editId="2495034D">
                            <wp:extent cx="762000" cy="533400"/>
                            <wp:effectExtent l="0" t="0" r="0" b="0"/>
                            <wp:docPr id="429494537" name="Image 42949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762000" cy="533400"/>
                                    </a:xfrm>
                                    <a:prstGeom prst="rect">
                                      <a:avLst/>
                                    </a:prstGeom>
                                  </pic:spPr>
                                </pic:pic>
                              </a:graphicData>
                            </a:graphic>
                          </wp:inline>
                        </w:drawing>
                      </w:r>
                    </w:p>
                    <w:p w:rsidR="004F50B5" w:rsidRDefault="004F50B5" w:rsidP="00A537DF">
                      <w:pPr>
                        <w:pStyle w:val="Signature"/>
                        <w:rPr>
                          <w:b w:val="0"/>
                          <w:color w:val="000000" w:themeColor="text1"/>
                          <w:u w:val="single"/>
                        </w:rPr>
                      </w:pPr>
                    </w:p>
                    <w:p w:rsidR="004F50B5" w:rsidRDefault="004F50B5" w:rsidP="00A537DF">
                      <w:pPr>
                        <w:pStyle w:val="Signature"/>
                        <w:rPr>
                          <w:b w:val="0"/>
                          <w:color w:val="0D0D0D" w:themeColor="text1" w:themeTint="F2"/>
                          <w:u w:val="single"/>
                        </w:rPr>
                      </w:pPr>
                      <w:r>
                        <w:rPr>
                          <w:b w:val="0"/>
                          <w:color w:val="0D0D0D" w:themeColor="text1" w:themeTint="F2"/>
                          <w:u w:val="single"/>
                        </w:rPr>
                        <w:t xml:space="preserve">On clique sur système est on coche dans ordre d’amorçage réseau et on le place en premier on désactiver tous les autres puis valider ok </w:t>
                      </w:r>
                    </w:p>
                    <w:p w:rsidR="004F50B5" w:rsidRDefault="004F50B5" w:rsidP="00A537DF">
                      <w:pPr>
                        <w:pStyle w:val="Signature"/>
                        <w:rPr>
                          <w:b w:val="0"/>
                          <w:color w:val="000000" w:themeColor="text1"/>
                          <w:u w:val="single"/>
                        </w:rPr>
                      </w:pPr>
                    </w:p>
                    <w:p w:rsidR="004F50B5" w:rsidRDefault="004F50B5" w:rsidP="00A537DF">
                      <w:pPr>
                        <w:pStyle w:val="Signature"/>
                        <w:rPr>
                          <w:b w:val="0"/>
                          <w:color w:val="000000" w:themeColor="text1"/>
                          <w:u w:val="single"/>
                        </w:rPr>
                      </w:pPr>
                      <w:r>
                        <w:rPr>
                          <w:noProof/>
                        </w:rPr>
                        <w:drawing>
                          <wp:inline distT="0" distB="0" distL="0" distR="0" wp14:anchorId="03AC5FC4" wp14:editId="06E29DED">
                            <wp:extent cx="3111690" cy="2180860"/>
                            <wp:effectExtent l="0" t="0" r="0" b="0"/>
                            <wp:docPr id="429494538" name="Image 42949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134234" cy="2196660"/>
                                    </a:xfrm>
                                    <a:prstGeom prst="rect">
                                      <a:avLst/>
                                    </a:prstGeom>
                                  </pic:spPr>
                                </pic:pic>
                              </a:graphicData>
                            </a:graphic>
                          </wp:inline>
                        </w:drawing>
                      </w:r>
                    </w:p>
                    <w:p w:rsidR="004F50B5" w:rsidRDefault="004F50B5" w:rsidP="00A537DF">
                      <w:pPr>
                        <w:pStyle w:val="Signature"/>
                        <w:rPr>
                          <w:b w:val="0"/>
                          <w:color w:val="000000" w:themeColor="text1"/>
                          <w:u w:val="single"/>
                        </w:rPr>
                      </w:pPr>
                    </w:p>
                    <w:p w:rsidR="004F50B5" w:rsidRDefault="004F50B5" w:rsidP="00A537DF">
                      <w:pPr>
                        <w:pStyle w:val="Signature"/>
                        <w:rPr>
                          <w:b w:val="0"/>
                          <w:color w:val="0D0D0D" w:themeColor="text1" w:themeTint="F2"/>
                          <w:u w:val="single"/>
                        </w:rPr>
                      </w:pPr>
                      <w:r>
                        <w:rPr>
                          <w:b w:val="0"/>
                          <w:color w:val="0D0D0D" w:themeColor="text1" w:themeTint="F2"/>
                          <w:u w:val="single"/>
                        </w:rPr>
                        <w:t>On démarre la machine</w:t>
                      </w:r>
                    </w:p>
                    <w:p w:rsidR="004F50B5" w:rsidRDefault="004F50B5" w:rsidP="00A537DF">
                      <w:pPr>
                        <w:pStyle w:val="Signature"/>
                        <w:rPr>
                          <w:b w:val="0"/>
                          <w:color w:val="000000" w:themeColor="text1"/>
                          <w:u w:val="single"/>
                        </w:rPr>
                      </w:pPr>
                    </w:p>
                    <w:p w:rsidR="004F50B5" w:rsidRPr="00112DEC" w:rsidRDefault="004F50B5" w:rsidP="00A537DF">
                      <w:pPr>
                        <w:pStyle w:val="Signature"/>
                        <w:rPr>
                          <w:b w:val="0"/>
                          <w:color w:val="000000" w:themeColor="text1"/>
                          <w:u w:val="single"/>
                        </w:rPr>
                      </w:pPr>
                      <w:r>
                        <w:rPr>
                          <w:noProof/>
                        </w:rPr>
                        <w:drawing>
                          <wp:inline distT="0" distB="0" distL="0" distR="0" wp14:anchorId="3ED137A8" wp14:editId="7B510876">
                            <wp:extent cx="704850" cy="561975"/>
                            <wp:effectExtent l="0" t="0" r="0" b="9525"/>
                            <wp:docPr id="429494539" name="Image 42949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704850" cy="561975"/>
                                    </a:xfrm>
                                    <a:prstGeom prst="rect">
                                      <a:avLst/>
                                    </a:prstGeom>
                                  </pic:spPr>
                                </pic:pic>
                              </a:graphicData>
                            </a:graphic>
                          </wp:inline>
                        </w:drawing>
                      </w:r>
                    </w:p>
                  </w:txbxContent>
                </v:textbox>
                <w10:wrap anchorx="margin"/>
              </v:shape>
            </w:pict>
          </mc:Fallback>
        </mc:AlternateContent>
      </w: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51F7B" w:rsidRDefault="00B51F7B" w:rsidP="009A2294">
      <w:pPr>
        <w:ind w:left="0"/>
      </w:pPr>
    </w:p>
    <w:p w:rsidR="00B3793F" w:rsidRDefault="00B51F7B" w:rsidP="009A2294">
      <w:pPr>
        <w:ind w:left="0"/>
      </w:pPr>
      <w:r>
        <w:br/>
      </w:r>
      <w:r>
        <w:br/>
      </w:r>
      <w:r w:rsidR="002E2EC5" w:rsidRPr="00C13E19">
        <w:rPr>
          <w:noProof/>
          <w:color w:val="000000" w:themeColor="text1"/>
        </w:rPr>
        <w:lastRenderedPageBreak/>
        <mc:AlternateContent>
          <mc:Choice Requires="wps">
            <w:drawing>
              <wp:anchor distT="0" distB="0" distL="114300" distR="114300" simplePos="0" relativeHeight="251795968" behindDoc="0" locked="0" layoutInCell="1" allowOverlap="1" wp14:anchorId="76501DE0" wp14:editId="7A97122F">
                <wp:simplePos x="0" y="0"/>
                <wp:positionH relativeFrom="margin">
                  <wp:align>right</wp:align>
                </wp:positionH>
                <wp:positionV relativeFrom="paragraph">
                  <wp:posOffset>-203200</wp:posOffset>
                </wp:positionV>
                <wp:extent cx="6536690" cy="10065224"/>
                <wp:effectExtent l="0" t="0" r="16510" b="12700"/>
                <wp:wrapNone/>
                <wp:docPr id="2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5224"/>
                        </a:xfrm>
                        <a:prstGeom prst="rect">
                          <a:avLst/>
                        </a:prstGeom>
                        <a:solidFill>
                          <a:srgbClr val="FFFFFF"/>
                        </a:solidFill>
                        <a:ln w="9525">
                          <a:solidFill>
                            <a:srgbClr val="000000"/>
                          </a:solidFill>
                          <a:miter lim="800000"/>
                          <a:headEnd/>
                          <a:tailEnd/>
                        </a:ln>
                      </wps:spPr>
                      <wps:txbx>
                        <w:txbxContent>
                          <w:p w:rsidR="004F50B5" w:rsidRPr="004F50B5" w:rsidRDefault="004F50B5" w:rsidP="004F50B5">
                            <w:pPr>
                              <w:pStyle w:val="Titre2"/>
                              <w:rPr>
                                <w:b/>
                                <w:color w:val="000000" w:themeColor="text1"/>
                                <w:u w:val="single"/>
                              </w:rPr>
                            </w:pPr>
                            <w:bookmarkStart w:id="34" w:name="_Toc163766203"/>
                            <w:r w:rsidRPr="004F50B5">
                              <w:rPr>
                                <w:b/>
                                <w:color w:val="000000" w:themeColor="text1"/>
                                <w:u w:val="single"/>
                              </w:rPr>
                              <w:t>Etapes 4.3 : suite</w:t>
                            </w:r>
                            <w:bookmarkEnd w:id="34"/>
                            <w:r w:rsidRPr="004F50B5">
                              <w:rPr>
                                <w:b/>
                                <w:color w:val="000000" w:themeColor="text1"/>
                                <w:u w:val="single"/>
                              </w:rPr>
                              <w:t xml:space="preserve"> </w:t>
                            </w:r>
                          </w:p>
                          <w:p w:rsidR="004F50B5" w:rsidRDefault="004F50B5" w:rsidP="009A2294">
                            <w:pPr>
                              <w:pStyle w:val="Signature"/>
                              <w:rPr>
                                <w:b w:val="0"/>
                                <w:color w:val="000000" w:themeColor="text1"/>
                                <w:u w:val="single"/>
                              </w:rPr>
                            </w:pPr>
                          </w:p>
                          <w:p w:rsidR="004F50B5" w:rsidRDefault="004F50B5" w:rsidP="004113ED">
                            <w:pPr>
                              <w:pStyle w:val="Signature"/>
                              <w:rPr>
                                <w:b w:val="0"/>
                                <w:color w:val="0D0D0D" w:themeColor="text1" w:themeTint="F2"/>
                                <w:u w:val="single"/>
                              </w:rPr>
                            </w:pPr>
                            <w:r>
                              <w:rPr>
                                <w:b w:val="0"/>
                                <w:color w:val="0D0D0D" w:themeColor="text1" w:themeTint="F2"/>
                                <w:u w:val="single"/>
                              </w:rPr>
                              <w:t xml:space="preserve">Attention !!!  Veillez que la machine soit bien dans le même réseau que le serveur FOG dans notre cas on la passe en accès par pont pour que les deux machines se trouve </w:t>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15B4B42C" wp14:editId="5341F459">
                                  <wp:extent cx="3464183" cy="2330488"/>
                                  <wp:effectExtent l="0" t="0" r="3175" b="0"/>
                                  <wp:docPr id="670046917" name="Image 67004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471224" cy="2335224"/>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7B637A">
                            <w:pPr>
                              <w:pStyle w:val="Signature"/>
                              <w:rPr>
                                <w:b w:val="0"/>
                                <w:color w:val="0D0D0D" w:themeColor="text1" w:themeTint="F2"/>
                                <w:u w:val="single"/>
                              </w:rPr>
                            </w:pPr>
                            <w:r>
                              <w:rPr>
                                <w:b w:val="0"/>
                                <w:color w:val="0D0D0D" w:themeColor="text1" w:themeTint="F2"/>
                                <w:u w:val="single"/>
                              </w:rPr>
                              <w:t xml:space="preserve">La machine au démarrage se fait capturer par le serveur FOG </w:t>
                            </w:r>
                          </w:p>
                          <w:p w:rsidR="004F50B5" w:rsidRDefault="004F50B5" w:rsidP="007B637A">
                            <w:pPr>
                              <w:pStyle w:val="Signature"/>
                              <w:ind w:left="0"/>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04313698" wp14:editId="09658757">
                                  <wp:extent cx="2934269" cy="1661832"/>
                                  <wp:effectExtent l="0" t="0" r="0" b="0"/>
                                  <wp:docPr id="670046918" name="Image 67004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949923" cy="1670698"/>
                                          </a:xfrm>
                                          <a:prstGeom prst="rect">
                                            <a:avLst/>
                                          </a:prstGeom>
                                        </pic:spPr>
                                      </pic:pic>
                                    </a:graphicData>
                                  </a:graphic>
                                </wp:inline>
                              </w:drawing>
                            </w:r>
                          </w:p>
                          <w:p w:rsidR="004F50B5" w:rsidRDefault="004F50B5" w:rsidP="007B637A">
                            <w:pPr>
                              <w:pStyle w:val="Signature"/>
                              <w:rPr>
                                <w:b w:val="0"/>
                                <w:color w:val="0D0D0D" w:themeColor="text1" w:themeTint="F2"/>
                                <w:u w:val="single"/>
                              </w:rPr>
                            </w:pPr>
                          </w:p>
                          <w:p w:rsidR="004F50B5" w:rsidRDefault="004F50B5" w:rsidP="007B637A">
                            <w:pPr>
                              <w:pStyle w:val="Signature"/>
                              <w:rPr>
                                <w:b w:val="0"/>
                                <w:color w:val="0D0D0D" w:themeColor="text1" w:themeTint="F2"/>
                                <w:u w:val="single"/>
                              </w:rPr>
                            </w:pPr>
                            <w:r>
                              <w:rPr>
                                <w:b w:val="0"/>
                                <w:color w:val="0D0D0D" w:themeColor="text1" w:themeTint="F2"/>
                                <w:u w:val="single"/>
                              </w:rPr>
                              <w:t>On remarque bien le chargement</w:t>
                            </w:r>
                          </w:p>
                          <w:p w:rsidR="004F50B5" w:rsidRDefault="004F50B5" w:rsidP="0049607F">
                            <w:pPr>
                              <w:pStyle w:val="Signature"/>
                              <w:ind w:left="0"/>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04E861D7" wp14:editId="6CD53FE7">
                                  <wp:extent cx="696036" cy="664753"/>
                                  <wp:effectExtent l="0" t="0" r="8890" b="2540"/>
                                  <wp:docPr id="670046919" name="Image 67004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716521" cy="684317"/>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2AE16E15" wp14:editId="75FDFD32">
                                  <wp:extent cx="2872854" cy="1783831"/>
                                  <wp:effectExtent l="0" t="0" r="3810" b="6985"/>
                                  <wp:docPr id="670046920" name="Image 67004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991728" cy="1857643"/>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Pr="00112DEC" w:rsidRDefault="004F50B5" w:rsidP="009A2294">
                            <w:pPr>
                              <w:pStyle w:val="Signature"/>
                              <w:rPr>
                                <w:b w:val="0"/>
                                <w:color w:val="000000" w:themeColor="text1"/>
                                <w:u w:val="single"/>
                              </w:rPr>
                            </w:pPr>
                            <w:r>
                              <w:rPr>
                                <w:noProof/>
                              </w:rPr>
                              <w:drawing>
                                <wp:inline distT="0" distB="0" distL="0" distR="0" wp14:anchorId="6F54AF0D" wp14:editId="278B233A">
                                  <wp:extent cx="3493827" cy="592379"/>
                                  <wp:effectExtent l="0" t="0" r="0" b="0"/>
                                  <wp:docPr id="670046921" name="Image 67004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544166" cy="60091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6501DE0" id="_x0000_s1041" type="#_x0000_t202" style="position:absolute;margin-left:463.5pt;margin-top:-16pt;width:514.7pt;height:792.55pt;z-index:2517959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">
                <v:textbox>
                  <w:txbxContent>
                    <w:p w:rsidR="004F50B5" w:rsidRPr="004F50B5" w:rsidRDefault="004F50B5" w:rsidP="004F50B5">
                      <w:pPr>
                        <w:pStyle w:val="Titre2"/>
                        <w:rPr>
                          <w:b/>
                          <w:color w:val="000000" w:themeColor="text1"/>
                          <w:u w:val="single"/>
                        </w:rPr>
                      </w:pPr>
                      <w:bookmarkStart w:id="56" w:name="_Toc163766203"/>
                      <w:r w:rsidRPr="004F50B5">
                        <w:rPr>
                          <w:b/>
                          <w:color w:val="000000" w:themeColor="text1"/>
                          <w:u w:val="single"/>
                        </w:rPr>
                        <w:t>Etapes 4.3 : suite</w:t>
                      </w:r>
                      <w:bookmarkEnd w:id="56"/>
                      <w:r w:rsidRPr="004F50B5">
                        <w:rPr>
                          <w:b/>
                          <w:color w:val="000000" w:themeColor="text1"/>
                          <w:u w:val="single"/>
                        </w:rPr>
                        <w:t xml:space="preserve"> </w:t>
                      </w:r>
                    </w:p>
                    <w:p w:rsidR="004F50B5" w:rsidRDefault="004F50B5" w:rsidP="009A2294">
                      <w:pPr>
                        <w:pStyle w:val="Signature"/>
                        <w:rPr>
                          <w:b w:val="0"/>
                          <w:color w:val="000000" w:themeColor="text1"/>
                          <w:u w:val="single"/>
                        </w:rPr>
                      </w:pPr>
                    </w:p>
                    <w:p w:rsidR="004F50B5" w:rsidRDefault="004F50B5" w:rsidP="004113ED">
                      <w:pPr>
                        <w:pStyle w:val="Signature"/>
                        <w:rPr>
                          <w:b w:val="0"/>
                          <w:color w:val="0D0D0D" w:themeColor="text1" w:themeTint="F2"/>
                          <w:u w:val="single"/>
                        </w:rPr>
                      </w:pPr>
                      <w:r>
                        <w:rPr>
                          <w:b w:val="0"/>
                          <w:color w:val="0D0D0D" w:themeColor="text1" w:themeTint="F2"/>
                          <w:u w:val="single"/>
                        </w:rPr>
                        <w:t xml:space="preserve">Attention !!!  Veillez que la machine soit bien dans le même réseau que le serveur FOG dans notre cas on la passe en accès par pont pour que les deux machines se trouve </w:t>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15B4B42C" wp14:editId="5341F459">
                            <wp:extent cx="3464183" cy="2330488"/>
                            <wp:effectExtent l="0" t="0" r="3175" b="0"/>
                            <wp:docPr id="670046917" name="Image 67004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471224" cy="2335224"/>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7B637A">
                      <w:pPr>
                        <w:pStyle w:val="Signature"/>
                        <w:rPr>
                          <w:b w:val="0"/>
                          <w:color w:val="0D0D0D" w:themeColor="text1" w:themeTint="F2"/>
                          <w:u w:val="single"/>
                        </w:rPr>
                      </w:pPr>
                      <w:r>
                        <w:rPr>
                          <w:b w:val="0"/>
                          <w:color w:val="0D0D0D" w:themeColor="text1" w:themeTint="F2"/>
                          <w:u w:val="single"/>
                        </w:rPr>
                        <w:t xml:space="preserve">La machine au démarrage se fait capturer par le serveur FOG </w:t>
                      </w:r>
                    </w:p>
                    <w:p w:rsidR="004F50B5" w:rsidRDefault="004F50B5" w:rsidP="007B637A">
                      <w:pPr>
                        <w:pStyle w:val="Signature"/>
                        <w:ind w:left="0"/>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04313698" wp14:editId="09658757">
                            <wp:extent cx="2934269" cy="1661832"/>
                            <wp:effectExtent l="0" t="0" r="0" b="0"/>
                            <wp:docPr id="670046918" name="Image 67004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949923" cy="1670698"/>
                                    </a:xfrm>
                                    <a:prstGeom prst="rect">
                                      <a:avLst/>
                                    </a:prstGeom>
                                  </pic:spPr>
                                </pic:pic>
                              </a:graphicData>
                            </a:graphic>
                          </wp:inline>
                        </w:drawing>
                      </w:r>
                    </w:p>
                    <w:p w:rsidR="004F50B5" w:rsidRDefault="004F50B5" w:rsidP="007B637A">
                      <w:pPr>
                        <w:pStyle w:val="Signature"/>
                        <w:rPr>
                          <w:b w:val="0"/>
                          <w:color w:val="0D0D0D" w:themeColor="text1" w:themeTint="F2"/>
                          <w:u w:val="single"/>
                        </w:rPr>
                      </w:pPr>
                    </w:p>
                    <w:p w:rsidR="004F50B5" w:rsidRDefault="004F50B5" w:rsidP="007B637A">
                      <w:pPr>
                        <w:pStyle w:val="Signature"/>
                        <w:rPr>
                          <w:b w:val="0"/>
                          <w:color w:val="0D0D0D" w:themeColor="text1" w:themeTint="F2"/>
                          <w:u w:val="single"/>
                        </w:rPr>
                      </w:pPr>
                      <w:r>
                        <w:rPr>
                          <w:b w:val="0"/>
                          <w:color w:val="0D0D0D" w:themeColor="text1" w:themeTint="F2"/>
                          <w:u w:val="single"/>
                        </w:rPr>
                        <w:t>On remarque bien le chargement</w:t>
                      </w:r>
                    </w:p>
                    <w:p w:rsidR="004F50B5" w:rsidRDefault="004F50B5" w:rsidP="0049607F">
                      <w:pPr>
                        <w:pStyle w:val="Signature"/>
                        <w:ind w:left="0"/>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04E861D7" wp14:editId="6CD53FE7">
                            <wp:extent cx="696036" cy="664753"/>
                            <wp:effectExtent l="0" t="0" r="8890" b="2540"/>
                            <wp:docPr id="670046919" name="Image 67004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716521" cy="684317"/>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Default="004F50B5" w:rsidP="009A2294">
                      <w:pPr>
                        <w:pStyle w:val="Signature"/>
                        <w:rPr>
                          <w:b w:val="0"/>
                          <w:color w:val="000000" w:themeColor="text1"/>
                          <w:u w:val="single"/>
                        </w:rPr>
                      </w:pPr>
                      <w:r>
                        <w:rPr>
                          <w:noProof/>
                        </w:rPr>
                        <w:drawing>
                          <wp:inline distT="0" distB="0" distL="0" distR="0" wp14:anchorId="2AE16E15" wp14:editId="75FDFD32">
                            <wp:extent cx="2872854" cy="1783831"/>
                            <wp:effectExtent l="0" t="0" r="3810" b="6985"/>
                            <wp:docPr id="670046920" name="Image 67004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2991728" cy="1857643"/>
                                    </a:xfrm>
                                    <a:prstGeom prst="rect">
                                      <a:avLst/>
                                    </a:prstGeom>
                                  </pic:spPr>
                                </pic:pic>
                              </a:graphicData>
                            </a:graphic>
                          </wp:inline>
                        </w:drawing>
                      </w:r>
                    </w:p>
                    <w:p w:rsidR="004F50B5" w:rsidRDefault="004F50B5" w:rsidP="009A2294">
                      <w:pPr>
                        <w:pStyle w:val="Signature"/>
                        <w:rPr>
                          <w:b w:val="0"/>
                          <w:color w:val="000000" w:themeColor="text1"/>
                          <w:u w:val="single"/>
                        </w:rPr>
                      </w:pPr>
                    </w:p>
                    <w:p w:rsidR="004F50B5" w:rsidRPr="00112DEC" w:rsidRDefault="004F50B5" w:rsidP="009A2294">
                      <w:pPr>
                        <w:pStyle w:val="Signature"/>
                        <w:rPr>
                          <w:b w:val="0"/>
                          <w:color w:val="000000" w:themeColor="text1"/>
                          <w:u w:val="single"/>
                        </w:rPr>
                      </w:pPr>
                      <w:r>
                        <w:rPr>
                          <w:noProof/>
                        </w:rPr>
                        <w:drawing>
                          <wp:inline distT="0" distB="0" distL="0" distR="0" wp14:anchorId="6F54AF0D" wp14:editId="278B233A">
                            <wp:extent cx="3493827" cy="592379"/>
                            <wp:effectExtent l="0" t="0" r="0" b="0"/>
                            <wp:docPr id="670046921" name="Image 67004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544166" cy="600914"/>
                                    </a:xfrm>
                                    <a:prstGeom prst="rect">
                                      <a:avLst/>
                                    </a:prstGeom>
                                  </pic:spPr>
                                </pic:pic>
                              </a:graphicData>
                            </a:graphic>
                          </wp:inline>
                        </w:drawing>
                      </w:r>
                    </w:p>
                  </w:txbxContent>
                </v:textbox>
                <w10:wrap anchorx="margin"/>
              </v:shape>
            </w:pict>
          </mc:Fallback>
        </mc:AlternateContent>
      </w:r>
      <w:r>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lastRenderedPageBreak/>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9A2294">
        <w:br/>
      </w:r>
      <w:r w:rsidR="00C66CBD" w:rsidRPr="00C13E19">
        <w:rPr>
          <w:noProof/>
          <w:color w:val="000000" w:themeColor="text1"/>
        </w:rPr>
        <mc:AlternateContent>
          <mc:Choice Requires="wps">
            <w:drawing>
              <wp:anchor distT="0" distB="0" distL="114300" distR="114300" simplePos="0" relativeHeight="251800064" behindDoc="0" locked="0" layoutInCell="1" allowOverlap="1" wp14:anchorId="20E0F552" wp14:editId="712FFC04">
                <wp:simplePos x="0" y="0"/>
                <wp:positionH relativeFrom="margin">
                  <wp:posOffset>156248</wp:posOffset>
                </wp:positionH>
                <wp:positionV relativeFrom="paragraph">
                  <wp:posOffset>-200186</wp:posOffset>
                </wp:positionV>
                <wp:extent cx="6536690" cy="10064750"/>
                <wp:effectExtent l="0" t="0" r="16510" b="12700"/>
                <wp:wrapNone/>
                <wp:docPr id="18464548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4750"/>
                        </a:xfrm>
                        <a:prstGeom prst="rect">
                          <a:avLst/>
                        </a:prstGeom>
                        <a:solidFill>
                          <a:srgbClr val="FFFFFF"/>
                        </a:solidFill>
                        <a:ln w="9525">
                          <a:solidFill>
                            <a:srgbClr val="000000"/>
                          </a:solidFill>
                          <a:miter lim="800000"/>
                          <a:headEnd/>
                          <a:tailEnd/>
                        </a:ln>
                      </wps:spPr>
                      <wps:txbx>
                        <w:txbxContent>
                          <w:p w:rsidR="004F50B5" w:rsidRPr="004F50B5" w:rsidRDefault="004F50B5" w:rsidP="004F50B5">
                            <w:pPr>
                              <w:pStyle w:val="Titre2"/>
                              <w:rPr>
                                <w:b/>
                                <w:color w:val="000000" w:themeColor="text1"/>
                                <w:u w:val="single"/>
                              </w:rPr>
                            </w:pPr>
                            <w:bookmarkStart w:id="35" w:name="_Toc163766204"/>
                            <w:r w:rsidRPr="004F50B5">
                              <w:rPr>
                                <w:b/>
                                <w:color w:val="000000" w:themeColor="text1"/>
                                <w:u w:val="single"/>
                              </w:rPr>
                              <w:t>Etapes 4.4 : suite</w:t>
                            </w:r>
                            <w:bookmarkEnd w:id="35"/>
                            <w:r w:rsidRPr="004F50B5">
                              <w:rPr>
                                <w:b/>
                                <w:color w:val="000000" w:themeColor="text1"/>
                                <w:u w:val="single"/>
                              </w:rPr>
                              <w:t xml:space="preserve"> </w:t>
                            </w:r>
                          </w:p>
                          <w:p w:rsidR="004F50B5" w:rsidRDefault="004F50B5" w:rsidP="00C66CBD">
                            <w:pPr>
                              <w:pStyle w:val="Signature"/>
                              <w:rPr>
                                <w:b w:val="0"/>
                                <w:color w:val="0D0D0D" w:themeColor="text1" w:themeTint="F2"/>
                                <w:u w:val="single"/>
                              </w:rPr>
                            </w:pPr>
                          </w:p>
                          <w:p w:rsidR="004F50B5" w:rsidRDefault="004F50B5" w:rsidP="00C66CBD">
                            <w:pPr>
                              <w:pStyle w:val="Signature"/>
                              <w:rPr>
                                <w:b w:val="0"/>
                                <w:color w:val="0D0D0D" w:themeColor="text1" w:themeTint="F2"/>
                                <w:u w:val="single"/>
                              </w:rPr>
                            </w:pPr>
                            <w:r>
                              <w:rPr>
                                <w:b w:val="0"/>
                                <w:color w:val="0D0D0D" w:themeColor="text1" w:themeTint="F2"/>
                                <w:u w:val="single"/>
                              </w:rPr>
                              <w:t>On remarque dans l’onglet « image » que la capture est bien finie est fait 14,05 GIB</w:t>
                            </w:r>
                          </w:p>
                          <w:p w:rsidR="004F50B5" w:rsidRDefault="004F50B5" w:rsidP="00C66CBD">
                            <w:pPr>
                              <w:pStyle w:val="Signature"/>
                              <w:rPr>
                                <w:b w:val="0"/>
                                <w:color w:val="0D0D0D" w:themeColor="text1" w:themeTint="F2"/>
                                <w:u w:val="single"/>
                              </w:rPr>
                            </w:pPr>
                          </w:p>
                          <w:p w:rsidR="004F50B5" w:rsidRDefault="004F50B5" w:rsidP="00C66CBD">
                            <w:pPr>
                              <w:pStyle w:val="Signature"/>
                              <w:rPr>
                                <w:b w:val="0"/>
                                <w:color w:val="000000" w:themeColor="text1"/>
                                <w:u w:val="single"/>
                              </w:rPr>
                            </w:pPr>
                            <w:r>
                              <w:rPr>
                                <w:noProof/>
                              </w:rPr>
                              <w:drawing>
                                <wp:inline distT="0" distB="0" distL="0" distR="0" wp14:anchorId="78840D99" wp14:editId="7D0AACC6">
                                  <wp:extent cx="4969615" cy="435601"/>
                                  <wp:effectExtent l="0" t="0" r="0" b="3175"/>
                                  <wp:docPr id="2082846499" name="Image 208284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345237" cy="468525"/>
                                          </a:xfrm>
                                          <a:prstGeom prst="rect">
                                            <a:avLst/>
                                          </a:prstGeom>
                                        </pic:spPr>
                                      </pic:pic>
                                    </a:graphicData>
                                  </a:graphic>
                                </wp:inline>
                              </w:drawing>
                            </w:r>
                          </w:p>
                          <w:p w:rsidR="004F50B5" w:rsidRDefault="004F50B5" w:rsidP="00C66CBD">
                            <w:pPr>
                              <w:pStyle w:val="Signature"/>
                              <w:rPr>
                                <w:b w:val="0"/>
                                <w:color w:val="000000" w:themeColor="text1"/>
                                <w:u w:val="single"/>
                              </w:rPr>
                            </w:pPr>
                          </w:p>
                          <w:p w:rsidR="004F50B5" w:rsidRPr="007605E5" w:rsidRDefault="004F50B5" w:rsidP="007605E5">
                            <w:pPr>
                              <w:pStyle w:val="Titre1"/>
                              <w:rPr>
                                <w:b/>
                                <w:color w:val="0D0D0D" w:themeColor="text1" w:themeTint="F2"/>
                                <w:u w:val="single"/>
                              </w:rPr>
                            </w:pPr>
                            <w:bookmarkStart w:id="36" w:name="_Toc163145800"/>
                            <w:bookmarkStart w:id="37" w:name="_Toc163145915"/>
                            <w:bookmarkStart w:id="38" w:name="_Toc163765742"/>
                            <w:bookmarkStart w:id="39" w:name="_Toc163765747"/>
                            <w:bookmarkStart w:id="40" w:name="_Toc163766205"/>
                            <w:r w:rsidRPr="007605E5">
                              <w:rPr>
                                <w:b/>
                                <w:color w:val="0D0D0D" w:themeColor="text1" w:themeTint="F2"/>
                                <w:u w:val="single"/>
                              </w:rPr>
                              <w:t>Etapes 5 : Le déploiement</w:t>
                            </w:r>
                            <w:bookmarkEnd w:id="36"/>
                            <w:bookmarkEnd w:id="37"/>
                            <w:bookmarkEnd w:id="38"/>
                            <w:bookmarkEnd w:id="39"/>
                            <w:bookmarkEnd w:id="40"/>
                            <w:r w:rsidRPr="007605E5">
                              <w:rPr>
                                <w:b/>
                                <w:color w:val="0D0D0D" w:themeColor="text1" w:themeTint="F2"/>
                                <w:u w:val="single"/>
                              </w:rPr>
                              <w:t xml:space="preserve"> </w:t>
                            </w:r>
                          </w:p>
                          <w:p w:rsidR="004F50B5" w:rsidRDefault="004F50B5" w:rsidP="004B6110">
                            <w:pPr>
                              <w:pStyle w:val="Signature"/>
                              <w:rPr>
                                <w:b w:val="0"/>
                                <w:color w:val="0D0D0D" w:themeColor="text1" w:themeTint="F2"/>
                                <w:u w:val="single"/>
                              </w:rPr>
                            </w:pPr>
                            <w:r>
                              <w:rPr>
                                <w:b w:val="0"/>
                                <w:color w:val="0D0D0D" w:themeColor="text1" w:themeTint="F2"/>
                                <w:u w:val="single"/>
                              </w:rPr>
                              <w:t xml:space="preserve">On crée donc une nouvelle machine dans VirtualBox vierge que l’on paramètre pareil que l’autre machine </w:t>
                            </w:r>
                            <w:r>
                              <w:rPr>
                                <w:b w:val="0"/>
                                <w:color w:val="0D0D0D" w:themeColor="text1" w:themeTint="F2"/>
                                <w:u w:val="single"/>
                              </w:rPr>
                              <w:br/>
                            </w:r>
                            <w:r>
                              <w:rPr>
                                <w:b w:val="0"/>
                                <w:color w:val="0D0D0D" w:themeColor="text1" w:themeTint="F2"/>
                                <w:u w:val="single"/>
                              </w:rPr>
                              <w:br/>
                            </w:r>
                            <w:r>
                              <w:rPr>
                                <w:noProof/>
                              </w:rPr>
                              <w:drawing>
                                <wp:inline distT="0" distB="0" distL="0" distR="0" wp14:anchorId="2E36551A" wp14:editId="635CB404">
                                  <wp:extent cx="3269411" cy="2290421"/>
                                  <wp:effectExtent l="0" t="0" r="7620" b="0"/>
                                  <wp:docPr id="2082846500" name="Image 208284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282348" cy="2299484"/>
                                          </a:xfrm>
                                          <a:prstGeom prst="rect">
                                            <a:avLst/>
                                          </a:prstGeom>
                                        </pic:spPr>
                                      </pic:pic>
                                    </a:graphicData>
                                  </a:graphic>
                                </wp:inline>
                              </w:drawing>
                            </w:r>
                          </w:p>
                          <w:p w:rsidR="004F50B5" w:rsidRDefault="004F50B5" w:rsidP="00C66CBD">
                            <w:pPr>
                              <w:pStyle w:val="Signature"/>
                              <w:rPr>
                                <w:b w:val="0"/>
                                <w:color w:val="000000" w:themeColor="text1"/>
                                <w:u w:val="single"/>
                              </w:rPr>
                            </w:pPr>
                            <w:r>
                              <w:rPr>
                                <w:b w:val="0"/>
                                <w:color w:val="000000" w:themeColor="text1"/>
                                <w:u w:val="single"/>
                              </w:rPr>
                              <w:br/>
                            </w:r>
                            <w:r>
                              <w:rPr>
                                <w:noProof/>
                              </w:rPr>
                              <w:drawing>
                                <wp:inline distT="0" distB="0" distL="0" distR="0" wp14:anchorId="68451FEA" wp14:editId="096F0A2C">
                                  <wp:extent cx="4167676" cy="345776"/>
                                  <wp:effectExtent l="0" t="0" r="4445" b="0"/>
                                  <wp:docPr id="2082846501" name="Image 208284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314469" cy="357955"/>
                                          </a:xfrm>
                                          <a:prstGeom prst="rect">
                                            <a:avLst/>
                                          </a:prstGeom>
                                        </pic:spPr>
                                      </pic:pic>
                                    </a:graphicData>
                                  </a:graphic>
                                </wp:inline>
                              </w:drawing>
                            </w:r>
                          </w:p>
                          <w:p w:rsidR="004F50B5" w:rsidRDefault="004F50B5" w:rsidP="00C66CBD">
                            <w:pPr>
                              <w:pStyle w:val="Signature"/>
                              <w:rPr>
                                <w:b w:val="0"/>
                                <w:color w:val="000000" w:themeColor="text1"/>
                                <w:u w:val="single"/>
                              </w:rPr>
                            </w:pPr>
                          </w:p>
                          <w:p w:rsidR="004F50B5" w:rsidRDefault="004F50B5" w:rsidP="008D1EC4">
                            <w:pPr>
                              <w:pStyle w:val="Signature"/>
                              <w:rPr>
                                <w:b w:val="0"/>
                                <w:color w:val="0D0D0D" w:themeColor="text1" w:themeTint="F2"/>
                                <w:u w:val="single"/>
                              </w:rPr>
                            </w:pPr>
                            <w:r>
                              <w:rPr>
                                <w:b w:val="0"/>
                                <w:color w:val="0D0D0D" w:themeColor="text1" w:themeTint="F2"/>
                                <w:u w:val="single"/>
                              </w:rPr>
                              <w:t xml:space="preserve">On rajoute la nouvelle machine à déployer dans l’onglet « Host » avec sa MAC adresse de la machine </w:t>
                            </w:r>
                          </w:p>
                          <w:p w:rsidR="004F50B5" w:rsidRDefault="004F50B5" w:rsidP="00C66CBD">
                            <w:pPr>
                              <w:pStyle w:val="Signature"/>
                              <w:rPr>
                                <w:b w:val="0"/>
                                <w:color w:val="000000" w:themeColor="text1"/>
                                <w:u w:val="single"/>
                              </w:rPr>
                            </w:pPr>
                          </w:p>
                          <w:p w:rsidR="004F50B5" w:rsidRDefault="004F50B5" w:rsidP="00C66CBD">
                            <w:pPr>
                              <w:pStyle w:val="Signature"/>
                              <w:rPr>
                                <w:b w:val="0"/>
                                <w:color w:val="000000" w:themeColor="text1"/>
                                <w:u w:val="single"/>
                              </w:rPr>
                            </w:pPr>
                            <w:r>
                              <w:rPr>
                                <w:noProof/>
                              </w:rPr>
                              <w:drawing>
                                <wp:inline distT="0" distB="0" distL="0" distR="0" wp14:anchorId="75DC224B" wp14:editId="2DE1E10B">
                                  <wp:extent cx="5175849" cy="993522"/>
                                  <wp:effectExtent l="0" t="0" r="6350" b="0"/>
                                  <wp:docPr id="2082846502" name="Image 208284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289342" cy="1015307"/>
                                          </a:xfrm>
                                          <a:prstGeom prst="rect">
                                            <a:avLst/>
                                          </a:prstGeom>
                                        </pic:spPr>
                                      </pic:pic>
                                    </a:graphicData>
                                  </a:graphic>
                                </wp:inline>
                              </w:drawing>
                            </w:r>
                          </w:p>
                          <w:p w:rsidR="004F50B5" w:rsidRDefault="004F50B5" w:rsidP="00C66CBD">
                            <w:pPr>
                              <w:pStyle w:val="Signature"/>
                              <w:rPr>
                                <w:b w:val="0"/>
                                <w:color w:val="000000" w:themeColor="text1"/>
                                <w:u w:val="single"/>
                              </w:rPr>
                            </w:pPr>
                          </w:p>
                          <w:p w:rsidR="004F50B5" w:rsidRDefault="004F50B5" w:rsidP="008D1EC4">
                            <w:pPr>
                              <w:pStyle w:val="Signature"/>
                              <w:rPr>
                                <w:b w:val="0"/>
                                <w:color w:val="0D0D0D" w:themeColor="text1" w:themeTint="F2"/>
                                <w:u w:val="single"/>
                              </w:rPr>
                            </w:pPr>
                            <w:r>
                              <w:rPr>
                                <w:b w:val="0"/>
                                <w:color w:val="0D0D0D" w:themeColor="text1" w:themeTint="F2"/>
                                <w:u w:val="single"/>
                              </w:rPr>
                              <w:t xml:space="preserve">Enfin dans la List host on clique sur la flèche verte pour déployer l’image </w:t>
                            </w:r>
                          </w:p>
                          <w:p w:rsidR="004F50B5" w:rsidRDefault="004F50B5" w:rsidP="008D1EC4">
                            <w:pPr>
                              <w:pStyle w:val="Signature"/>
                              <w:rPr>
                                <w:b w:val="0"/>
                                <w:color w:val="0D0D0D" w:themeColor="text1" w:themeTint="F2"/>
                                <w:u w:val="single"/>
                              </w:rPr>
                            </w:pPr>
                          </w:p>
                          <w:p w:rsidR="004F50B5" w:rsidRDefault="004F50B5" w:rsidP="00C66CBD">
                            <w:pPr>
                              <w:pStyle w:val="Signature"/>
                              <w:rPr>
                                <w:b w:val="0"/>
                                <w:color w:val="000000" w:themeColor="text1"/>
                                <w:u w:val="single"/>
                              </w:rPr>
                            </w:pPr>
                            <w:r>
                              <w:rPr>
                                <w:noProof/>
                              </w:rPr>
                              <w:drawing>
                                <wp:inline distT="0" distB="0" distL="0" distR="0" wp14:anchorId="7428986F" wp14:editId="6D815060">
                                  <wp:extent cx="247650" cy="266700"/>
                                  <wp:effectExtent l="0" t="0" r="0" b="0"/>
                                  <wp:docPr id="2082846503" name="Image 208284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47650" cy="266700"/>
                                          </a:xfrm>
                                          <a:prstGeom prst="rect">
                                            <a:avLst/>
                                          </a:prstGeom>
                                        </pic:spPr>
                                      </pic:pic>
                                    </a:graphicData>
                                  </a:graphic>
                                </wp:inline>
                              </w:drawing>
                            </w:r>
                            <w:r>
                              <w:rPr>
                                <w:b w:val="0"/>
                                <w:color w:val="000000" w:themeColor="text1"/>
                                <w:u w:val="single"/>
                              </w:rPr>
                              <w:br/>
                            </w:r>
                            <w:r>
                              <w:rPr>
                                <w:b w:val="0"/>
                                <w:color w:val="000000" w:themeColor="text1"/>
                                <w:u w:val="single"/>
                              </w:rPr>
                              <w:br/>
                            </w:r>
                            <w:r>
                              <w:rPr>
                                <w:noProof/>
                              </w:rPr>
                              <w:drawing>
                                <wp:inline distT="0" distB="0" distL="0" distR="0" wp14:anchorId="05D2E9E6" wp14:editId="48C702E4">
                                  <wp:extent cx="4877786" cy="581898"/>
                                  <wp:effectExtent l="0" t="0" r="0" b="8890"/>
                                  <wp:docPr id="2082846504" name="Image 208284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975449" cy="593549"/>
                                          </a:xfrm>
                                          <a:prstGeom prst="rect">
                                            <a:avLst/>
                                          </a:prstGeom>
                                        </pic:spPr>
                                      </pic:pic>
                                    </a:graphicData>
                                  </a:graphic>
                                </wp:inline>
                              </w:drawing>
                            </w:r>
                          </w:p>
                          <w:p w:rsidR="004F50B5" w:rsidRDefault="004F50B5" w:rsidP="00C66CBD">
                            <w:pPr>
                              <w:pStyle w:val="Signature"/>
                              <w:rPr>
                                <w:b w:val="0"/>
                                <w:color w:val="000000" w:themeColor="text1"/>
                                <w:u w:val="single"/>
                              </w:rPr>
                            </w:pPr>
                          </w:p>
                          <w:p w:rsidR="004F50B5" w:rsidRPr="008D1EC4" w:rsidRDefault="004F50B5" w:rsidP="008D1EC4">
                            <w:pPr>
                              <w:pStyle w:val="Signature"/>
                              <w:rPr>
                                <w:b w:val="0"/>
                                <w:color w:val="0D0D0D" w:themeColor="text1" w:themeTint="F2"/>
                                <w:u w:val="single"/>
                              </w:rPr>
                            </w:pPr>
                            <w:r>
                              <w:rPr>
                                <w:b w:val="0"/>
                                <w:color w:val="0D0D0D" w:themeColor="text1" w:themeTint="F2"/>
                                <w:u w:val="single"/>
                              </w:rPr>
                              <w:t xml:space="preserve">On valide la tâche </w:t>
                            </w:r>
                          </w:p>
                          <w:p w:rsidR="004F50B5" w:rsidRDefault="004F50B5" w:rsidP="00C66CBD">
                            <w:pPr>
                              <w:pStyle w:val="Signature"/>
                              <w:rPr>
                                <w:b w:val="0"/>
                                <w:color w:val="000000" w:themeColor="text1"/>
                                <w:u w:val="single"/>
                              </w:rPr>
                            </w:pPr>
                          </w:p>
                          <w:p w:rsidR="004F50B5" w:rsidRPr="00112DEC" w:rsidRDefault="004F50B5" w:rsidP="00C66CBD">
                            <w:pPr>
                              <w:pStyle w:val="Signature"/>
                              <w:rPr>
                                <w:b w:val="0"/>
                                <w:color w:val="000000" w:themeColor="text1"/>
                                <w:u w:val="single"/>
                              </w:rPr>
                            </w:pPr>
                            <w:r>
                              <w:rPr>
                                <w:noProof/>
                              </w:rPr>
                              <w:drawing>
                                <wp:inline distT="0" distB="0" distL="0" distR="0" wp14:anchorId="323987DC" wp14:editId="1B53398F">
                                  <wp:extent cx="4895992" cy="797560"/>
                                  <wp:effectExtent l="0" t="0" r="0" b="2540"/>
                                  <wp:docPr id="2082846505" name="Image 2082846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956083" cy="80734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0E0F552" id="_x0000_s1042" type="#_x0000_t202" style="position:absolute;margin-left:12.3pt;margin-top:-15.75pt;width:514.7pt;height:792.5pt;z-index:2518000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">
                <v:textbox>
                  <w:txbxContent>
                    <w:p w:rsidR="004F50B5" w:rsidRPr="004F50B5" w:rsidRDefault="004F50B5" w:rsidP="004F50B5">
                      <w:pPr>
                        <w:pStyle w:val="Titre2"/>
                        <w:rPr>
                          <w:b/>
                          <w:color w:val="000000" w:themeColor="text1"/>
                          <w:u w:val="single"/>
                        </w:rPr>
                      </w:pPr>
                      <w:bookmarkStart w:id="63" w:name="_Toc163766204"/>
                      <w:r w:rsidRPr="004F50B5">
                        <w:rPr>
                          <w:b/>
                          <w:color w:val="000000" w:themeColor="text1"/>
                          <w:u w:val="single"/>
                        </w:rPr>
                        <w:t>Etapes 4.4 : suite</w:t>
                      </w:r>
                      <w:bookmarkEnd w:id="63"/>
                      <w:r w:rsidRPr="004F50B5">
                        <w:rPr>
                          <w:b/>
                          <w:color w:val="000000" w:themeColor="text1"/>
                          <w:u w:val="single"/>
                        </w:rPr>
                        <w:t xml:space="preserve"> </w:t>
                      </w:r>
                    </w:p>
                    <w:p w:rsidR="004F50B5" w:rsidRDefault="004F50B5" w:rsidP="00C66CBD">
                      <w:pPr>
                        <w:pStyle w:val="Signature"/>
                        <w:rPr>
                          <w:b w:val="0"/>
                          <w:color w:val="0D0D0D" w:themeColor="text1" w:themeTint="F2"/>
                          <w:u w:val="single"/>
                        </w:rPr>
                      </w:pPr>
                    </w:p>
                    <w:p w:rsidR="004F50B5" w:rsidRDefault="004F50B5" w:rsidP="00C66CBD">
                      <w:pPr>
                        <w:pStyle w:val="Signature"/>
                        <w:rPr>
                          <w:b w:val="0"/>
                          <w:color w:val="0D0D0D" w:themeColor="text1" w:themeTint="F2"/>
                          <w:u w:val="single"/>
                        </w:rPr>
                      </w:pPr>
                      <w:r>
                        <w:rPr>
                          <w:b w:val="0"/>
                          <w:color w:val="0D0D0D" w:themeColor="text1" w:themeTint="F2"/>
                          <w:u w:val="single"/>
                        </w:rPr>
                        <w:t>On remarque dans l’onglet « image » que la capture est bien finie est fait 14,05 GIB</w:t>
                      </w:r>
                    </w:p>
                    <w:p w:rsidR="004F50B5" w:rsidRDefault="004F50B5" w:rsidP="00C66CBD">
                      <w:pPr>
                        <w:pStyle w:val="Signature"/>
                        <w:rPr>
                          <w:b w:val="0"/>
                          <w:color w:val="0D0D0D" w:themeColor="text1" w:themeTint="F2"/>
                          <w:u w:val="single"/>
                        </w:rPr>
                      </w:pPr>
                    </w:p>
                    <w:p w:rsidR="004F50B5" w:rsidRDefault="004F50B5" w:rsidP="00C66CBD">
                      <w:pPr>
                        <w:pStyle w:val="Signature"/>
                        <w:rPr>
                          <w:b w:val="0"/>
                          <w:color w:val="000000" w:themeColor="text1"/>
                          <w:u w:val="single"/>
                        </w:rPr>
                      </w:pPr>
                      <w:r>
                        <w:rPr>
                          <w:noProof/>
                        </w:rPr>
                        <w:drawing>
                          <wp:inline distT="0" distB="0" distL="0" distR="0" wp14:anchorId="78840D99" wp14:editId="7D0AACC6">
                            <wp:extent cx="4969615" cy="435601"/>
                            <wp:effectExtent l="0" t="0" r="0" b="3175"/>
                            <wp:docPr id="2082846499" name="Image 208284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345237" cy="468525"/>
                                    </a:xfrm>
                                    <a:prstGeom prst="rect">
                                      <a:avLst/>
                                    </a:prstGeom>
                                  </pic:spPr>
                                </pic:pic>
                              </a:graphicData>
                            </a:graphic>
                          </wp:inline>
                        </w:drawing>
                      </w:r>
                    </w:p>
                    <w:p w:rsidR="004F50B5" w:rsidRDefault="004F50B5" w:rsidP="00C66CBD">
                      <w:pPr>
                        <w:pStyle w:val="Signature"/>
                        <w:rPr>
                          <w:b w:val="0"/>
                          <w:color w:val="000000" w:themeColor="text1"/>
                          <w:u w:val="single"/>
                        </w:rPr>
                      </w:pPr>
                    </w:p>
                    <w:p w:rsidR="004F50B5" w:rsidRPr="007605E5" w:rsidRDefault="004F50B5" w:rsidP="007605E5">
                      <w:pPr>
                        <w:pStyle w:val="Titre1"/>
                        <w:rPr>
                          <w:b/>
                          <w:color w:val="0D0D0D" w:themeColor="text1" w:themeTint="F2"/>
                          <w:u w:val="single"/>
                        </w:rPr>
                      </w:pPr>
                      <w:bookmarkStart w:id="64" w:name="_Toc163145800"/>
                      <w:bookmarkStart w:id="65" w:name="_Toc163145915"/>
                      <w:bookmarkStart w:id="66" w:name="_Toc163765742"/>
                      <w:bookmarkStart w:id="67" w:name="_Toc163765747"/>
                      <w:bookmarkStart w:id="68" w:name="_Toc163766205"/>
                      <w:r w:rsidRPr="007605E5">
                        <w:rPr>
                          <w:b/>
                          <w:color w:val="0D0D0D" w:themeColor="text1" w:themeTint="F2"/>
                          <w:u w:val="single"/>
                        </w:rPr>
                        <w:t>Etapes 5 : Le déploiement</w:t>
                      </w:r>
                      <w:bookmarkEnd w:id="64"/>
                      <w:bookmarkEnd w:id="65"/>
                      <w:bookmarkEnd w:id="66"/>
                      <w:bookmarkEnd w:id="67"/>
                      <w:bookmarkEnd w:id="68"/>
                      <w:r w:rsidRPr="007605E5">
                        <w:rPr>
                          <w:b/>
                          <w:color w:val="0D0D0D" w:themeColor="text1" w:themeTint="F2"/>
                          <w:u w:val="single"/>
                        </w:rPr>
                        <w:t xml:space="preserve"> </w:t>
                      </w:r>
                    </w:p>
                    <w:p w:rsidR="004F50B5" w:rsidRDefault="004F50B5" w:rsidP="004B6110">
                      <w:pPr>
                        <w:pStyle w:val="Signature"/>
                        <w:rPr>
                          <w:b w:val="0"/>
                          <w:color w:val="0D0D0D" w:themeColor="text1" w:themeTint="F2"/>
                          <w:u w:val="single"/>
                        </w:rPr>
                      </w:pPr>
                      <w:r>
                        <w:rPr>
                          <w:b w:val="0"/>
                          <w:color w:val="0D0D0D" w:themeColor="text1" w:themeTint="F2"/>
                          <w:u w:val="single"/>
                        </w:rPr>
                        <w:t xml:space="preserve">On crée donc une nouvelle machine dans VirtualBox vierge que l’on paramètre pareil que l’autre machine </w:t>
                      </w:r>
                      <w:r>
                        <w:rPr>
                          <w:b w:val="0"/>
                          <w:color w:val="0D0D0D" w:themeColor="text1" w:themeTint="F2"/>
                          <w:u w:val="single"/>
                        </w:rPr>
                        <w:br/>
                      </w:r>
                      <w:r>
                        <w:rPr>
                          <w:b w:val="0"/>
                          <w:color w:val="0D0D0D" w:themeColor="text1" w:themeTint="F2"/>
                          <w:u w:val="single"/>
                        </w:rPr>
                        <w:br/>
                      </w:r>
                      <w:r>
                        <w:rPr>
                          <w:noProof/>
                        </w:rPr>
                        <w:drawing>
                          <wp:inline distT="0" distB="0" distL="0" distR="0" wp14:anchorId="2E36551A" wp14:editId="635CB404">
                            <wp:extent cx="3269411" cy="2290421"/>
                            <wp:effectExtent l="0" t="0" r="7620" b="0"/>
                            <wp:docPr id="2082846500" name="Image 208284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282348" cy="2299484"/>
                                    </a:xfrm>
                                    <a:prstGeom prst="rect">
                                      <a:avLst/>
                                    </a:prstGeom>
                                  </pic:spPr>
                                </pic:pic>
                              </a:graphicData>
                            </a:graphic>
                          </wp:inline>
                        </w:drawing>
                      </w:r>
                    </w:p>
                    <w:p w:rsidR="004F50B5" w:rsidRDefault="004F50B5" w:rsidP="00C66CBD">
                      <w:pPr>
                        <w:pStyle w:val="Signature"/>
                        <w:rPr>
                          <w:b w:val="0"/>
                          <w:color w:val="000000" w:themeColor="text1"/>
                          <w:u w:val="single"/>
                        </w:rPr>
                      </w:pPr>
                      <w:r>
                        <w:rPr>
                          <w:b w:val="0"/>
                          <w:color w:val="000000" w:themeColor="text1"/>
                          <w:u w:val="single"/>
                        </w:rPr>
                        <w:br/>
                      </w:r>
                      <w:r>
                        <w:rPr>
                          <w:noProof/>
                        </w:rPr>
                        <w:drawing>
                          <wp:inline distT="0" distB="0" distL="0" distR="0" wp14:anchorId="68451FEA" wp14:editId="096F0A2C">
                            <wp:extent cx="4167676" cy="345776"/>
                            <wp:effectExtent l="0" t="0" r="4445" b="0"/>
                            <wp:docPr id="2082846501" name="Image 208284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314469" cy="357955"/>
                                    </a:xfrm>
                                    <a:prstGeom prst="rect">
                                      <a:avLst/>
                                    </a:prstGeom>
                                  </pic:spPr>
                                </pic:pic>
                              </a:graphicData>
                            </a:graphic>
                          </wp:inline>
                        </w:drawing>
                      </w:r>
                    </w:p>
                    <w:p w:rsidR="004F50B5" w:rsidRDefault="004F50B5" w:rsidP="00C66CBD">
                      <w:pPr>
                        <w:pStyle w:val="Signature"/>
                        <w:rPr>
                          <w:b w:val="0"/>
                          <w:color w:val="000000" w:themeColor="text1"/>
                          <w:u w:val="single"/>
                        </w:rPr>
                      </w:pPr>
                    </w:p>
                    <w:p w:rsidR="004F50B5" w:rsidRDefault="004F50B5" w:rsidP="008D1EC4">
                      <w:pPr>
                        <w:pStyle w:val="Signature"/>
                        <w:rPr>
                          <w:b w:val="0"/>
                          <w:color w:val="0D0D0D" w:themeColor="text1" w:themeTint="F2"/>
                          <w:u w:val="single"/>
                        </w:rPr>
                      </w:pPr>
                      <w:r>
                        <w:rPr>
                          <w:b w:val="0"/>
                          <w:color w:val="0D0D0D" w:themeColor="text1" w:themeTint="F2"/>
                          <w:u w:val="single"/>
                        </w:rPr>
                        <w:t xml:space="preserve">On rajoute la nouvelle machine à déployer dans l’onglet « Host » avec sa MAC adresse de la machine </w:t>
                      </w:r>
                    </w:p>
                    <w:p w:rsidR="004F50B5" w:rsidRDefault="004F50B5" w:rsidP="00C66CBD">
                      <w:pPr>
                        <w:pStyle w:val="Signature"/>
                        <w:rPr>
                          <w:b w:val="0"/>
                          <w:color w:val="000000" w:themeColor="text1"/>
                          <w:u w:val="single"/>
                        </w:rPr>
                      </w:pPr>
                    </w:p>
                    <w:p w:rsidR="004F50B5" w:rsidRDefault="004F50B5" w:rsidP="00C66CBD">
                      <w:pPr>
                        <w:pStyle w:val="Signature"/>
                        <w:rPr>
                          <w:b w:val="0"/>
                          <w:color w:val="000000" w:themeColor="text1"/>
                          <w:u w:val="single"/>
                        </w:rPr>
                      </w:pPr>
                      <w:r>
                        <w:rPr>
                          <w:noProof/>
                        </w:rPr>
                        <w:drawing>
                          <wp:inline distT="0" distB="0" distL="0" distR="0" wp14:anchorId="75DC224B" wp14:editId="2DE1E10B">
                            <wp:extent cx="5175849" cy="993522"/>
                            <wp:effectExtent l="0" t="0" r="6350" b="0"/>
                            <wp:docPr id="2082846502" name="Image 208284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289342" cy="1015307"/>
                                    </a:xfrm>
                                    <a:prstGeom prst="rect">
                                      <a:avLst/>
                                    </a:prstGeom>
                                  </pic:spPr>
                                </pic:pic>
                              </a:graphicData>
                            </a:graphic>
                          </wp:inline>
                        </w:drawing>
                      </w:r>
                    </w:p>
                    <w:p w:rsidR="004F50B5" w:rsidRDefault="004F50B5" w:rsidP="00C66CBD">
                      <w:pPr>
                        <w:pStyle w:val="Signature"/>
                        <w:rPr>
                          <w:b w:val="0"/>
                          <w:color w:val="000000" w:themeColor="text1"/>
                          <w:u w:val="single"/>
                        </w:rPr>
                      </w:pPr>
                    </w:p>
                    <w:p w:rsidR="004F50B5" w:rsidRDefault="004F50B5" w:rsidP="008D1EC4">
                      <w:pPr>
                        <w:pStyle w:val="Signature"/>
                        <w:rPr>
                          <w:b w:val="0"/>
                          <w:color w:val="0D0D0D" w:themeColor="text1" w:themeTint="F2"/>
                          <w:u w:val="single"/>
                        </w:rPr>
                      </w:pPr>
                      <w:r>
                        <w:rPr>
                          <w:b w:val="0"/>
                          <w:color w:val="0D0D0D" w:themeColor="text1" w:themeTint="F2"/>
                          <w:u w:val="single"/>
                        </w:rPr>
                        <w:t xml:space="preserve">Enfin dans la List host on clique sur la flèche verte pour déployer l’image </w:t>
                      </w:r>
                    </w:p>
                    <w:p w:rsidR="004F50B5" w:rsidRDefault="004F50B5" w:rsidP="008D1EC4">
                      <w:pPr>
                        <w:pStyle w:val="Signature"/>
                        <w:rPr>
                          <w:b w:val="0"/>
                          <w:color w:val="0D0D0D" w:themeColor="text1" w:themeTint="F2"/>
                          <w:u w:val="single"/>
                        </w:rPr>
                      </w:pPr>
                    </w:p>
                    <w:p w:rsidR="004F50B5" w:rsidRDefault="004F50B5" w:rsidP="00C66CBD">
                      <w:pPr>
                        <w:pStyle w:val="Signature"/>
                        <w:rPr>
                          <w:b w:val="0"/>
                          <w:color w:val="000000" w:themeColor="text1"/>
                          <w:u w:val="single"/>
                        </w:rPr>
                      </w:pPr>
                      <w:r>
                        <w:rPr>
                          <w:noProof/>
                        </w:rPr>
                        <w:drawing>
                          <wp:inline distT="0" distB="0" distL="0" distR="0" wp14:anchorId="7428986F" wp14:editId="6D815060">
                            <wp:extent cx="247650" cy="266700"/>
                            <wp:effectExtent l="0" t="0" r="0" b="0"/>
                            <wp:docPr id="2082846503" name="Image 208284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47650" cy="266700"/>
                                    </a:xfrm>
                                    <a:prstGeom prst="rect">
                                      <a:avLst/>
                                    </a:prstGeom>
                                  </pic:spPr>
                                </pic:pic>
                              </a:graphicData>
                            </a:graphic>
                          </wp:inline>
                        </w:drawing>
                      </w:r>
                      <w:r>
                        <w:rPr>
                          <w:b w:val="0"/>
                          <w:color w:val="000000" w:themeColor="text1"/>
                          <w:u w:val="single"/>
                        </w:rPr>
                        <w:br/>
                      </w:r>
                      <w:r>
                        <w:rPr>
                          <w:b w:val="0"/>
                          <w:color w:val="000000" w:themeColor="text1"/>
                          <w:u w:val="single"/>
                        </w:rPr>
                        <w:br/>
                      </w:r>
                      <w:r>
                        <w:rPr>
                          <w:noProof/>
                        </w:rPr>
                        <w:drawing>
                          <wp:inline distT="0" distB="0" distL="0" distR="0" wp14:anchorId="05D2E9E6" wp14:editId="48C702E4">
                            <wp:extent cx="4877786" cy="581898"/>
                            <wp:effectExtent l="0" t="0" r="0" b="8890"/>
                            <wp:docPr id="2082846504" name="Image 208284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975449" cy="593549"/>
                                    </a:xfrm>
                                    <a:prstGeom prst="rect">
                                      <a:avLst/>
                                    </a:prstGeom>
                                  </pic:spPr>
                                </pic:pic>
                              </a:graphicData>
                            </a:graphic>
                          </wp:inline>
                        </w:drawing>
                      </w:r>
                    </w:p>
                    <w:p w:rsidR="004F50B5" w:rsidRDefault="004F50B5" w:rsidP="00C66CBD">
                      <w:pPr>
                        <w:pStyle w:val="Signature"/>
                        <w:rPr>
                          <w:b w:val="0"/>
                          <w:color w:val="000000" w:themeColor="text1"/>
                          <w:u w:val="single"/>
                        </w:rPr>
                      </w:pPr>
                    </w:p>
                    <w:p w:rsidR="004F50B5" w:rsidRPr="008D1EC4" w:rsidRDefault="004F50B5" w:rsidP="008D1EC4">
                      <w:pPr>
                        <w:pStyle w:val="Signature"/>
                        <w:rPr>
                          <w:b w:val="0"/>
                          <w:color w:val="0D0D0D" w:themeColor="text1" w:themeTint="F2"/>
                          <w:u w:val="single"/>
                        </w:rPr>
                      </w:pPr>
                      <w:r>
                        <w:rPr>
                          <w:b w:val="0"/>
                          <w:color w:val="0D0D0D" w:themeColor="text1" w:themeTint="F2"/>
                          <w:u w:val="single"/>
                        </w:rPr>
                        <w:t xml:space="preserve">On valide la tâche </w:t>
                      </w:r>
                    </w:p>
                    <w:p w:rsidR="004F50B5" w:rsidRDefault="004F50B5" w:rsidP="00C66CBD">
                      <w:pPr>
                        <w:pStyle w:val="Signature"/>
                        <w:rPr>
                          <w:b w:val="0"/>
                          <w:color w:val="000000" w:themeColor="text1"/>
                          <w:u w:val="single"/>
                        </w:rPr>
                      </w:pPr>
                    </w:p>
                    <w:p w:rsidR="004F50B5" w:rsidRPr="00112DEC" w:rsidRDefault="004F50B5" w:rsidP="00C66CBD">
                      <w:pPr>
                        <w:pStyle w:val="Signature"/>
                        <w:rPr>
                          <w:b w:val="0"/>
                          <w:color w:val="000000" w:themeColor="text1"/>
                          <w:u w:val="single"/>
                        </w:rPr>
                      </w:pPr>
                      <w:r>
                        <w:rPr>
                          <w:noProof/>
                        </w:rPr>
                        <w:drawing>
                          <wp:inline distT="0" distB="0" distL="0" distR="0" wp14:anchorId="323987DC" wp14:editId="1B53398F">
                            <wp:extent cx="4895992" cy="797560"/>
                            <wp:effectExtent l="0" t="0" r="0" b="2540"/>
                            <wp:docPr id="2082846505" name="Image 2082846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956083" cy="807349"/>
                                    </a:xfrm>
                                    <a:prstGeom prst="rect">
                                      <a:avLst/>
                                    </a:prstGeom>
                                  </pic:spPr>
                                </pic:pic>
                              </a:graphicData>
                            </a:graphic>
                          </wp:inline>
                        </w:drawing>
                      </w:r>
                    </w:p>
                  </w:txbxContent>
                </v:textbox>
                <w10:wrap anchorx="margin"/>
              </v:shape>
            </w:pict>
          </mc:Fallback>
        </mc:AlternateContent>
      </w:r>
      <w:r w:rsidR="009A2294">
        <w:br/>
      </w:r>
      <w:r w:rsidR="009A2294">
        <w:br/>
      </w:r>
      <w:r w:rsidR="009A2294">
        <w:br/>
      </w:r>
      <w:r w:rsidR="009A2294">
        <w:br/>
      </w:r>
      <w:r w:rsidR="002E2EC5">
        <w:br/>
      </w:r>
      <w:r w:rsidR="009F1A6C" w:rsidRPr="00C13E19">
        <w:rPr>
          <w:noProof/>
          <w:color w:val="000000" w:themeColor="text1"/>
        </w:rPr>
        <w:lastRenderedPageBreak/>
        <mc:AlternateContent>
          <mc:Choice Requires="wps">
            <w:drawing>
              <wp:anchor distT="0" distB="0" distL="114300" distR="114300" simplePos="0" relativeHeight="251802112" behindDoc="0" locked="0" layoutInCell="1" allowOverlap="1" wp14:anchorId="5CBE600B" wp14:editId="0E776BFA">
                <wp:simplePos x="0" y="0"/>
                <wp:positionH relativeFrom="margin">
                  <wp:align>right</wp:align>
                </wp:positionH>
                <wp:positionV relativeFrom="paragraph">
                  <wp:posOffset>-208915</wp:posOffset>
                </wp:positionV>
                <wp:extent cx="6536690" cy="10064750"/>
                <wp:effectExtent l="0" t="0" r="16510" b="12700"/>
                <wp:wrapNone/>
                <wp:docPr id="208284647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4750"/>
                        </a:xfrm>
                        <a:prstGeom prst="rect">
                          <a:avLst/>
                        </a:prstGeom>
                        <a:solidFill>
                          <a:srgbClr val="FFFFFF"/>
                        </a:solidFill>
                        <a:ln w="9525">
                          <a:solidFill>
                            <a:srgbClr val="000000"/>
                          </a:solidFill>
                          <a:miter lim="800000"/>
                          <a:headEnd/>
                          <a:tailEnd/>
                        </a:ln>
                      </wps:spPr>
                      <wps:txbx>
                        <w:txbxContent>
                          <w:p w:rsidR="004F50B5" w:rsidRPr="001B3629" w:rsidRDefault="004F50B5" w:rsidP="001B3629">
                            <w:pPr>
                              <w:pStyle w:val="Titre2"/>
                              <w:rPr>
                                <w:b/>
                                <w:color w:val="000000" w:themeColor="text1"/>
                                <w:u w:val="single"/>
                              </w:rPr>
                            </w:pPr>
                            <w:bookmarkStart w:id="41" w:name="_Toc163766206"/>
                            <w:r w:rsidRPr="001B3629">
                              <w:rPr>
                                <w:b/>
                                <w:color w:val="000000" w:themeColor="text1"/>
                                <w:u w:val="single"/>
                              </w:rPr>
                              <w:t>Etapes 5</w:t>
                            </w:r>
                            <w:r w:rsidR="001B3629" w:rsidRPr="001B3629">
                              <w:rPr>
                                <w:b/>
                                <w:color w:val="000000" w:themeColor="text1"/>
                                <w:u w:val="single"/>
                              </w:rPr>
                              <w:t>.1</w:t>
                            </w:r>
                            <w:r w:rsidRPr="001B3629">
                              <w:rPr>
                                <w:b/>
                                <w:color w:val="000000" w:themeColor="text1"/>
                                <w:u w:val="single"/>
                              </w:rPr>
                              <w:t> : suite</w:t>
                            </w:r>
                            <w:bookmarkEnd w:id="41"/>
                            <w:r w:rsidRPr="001B3629">
                              <w:rPr>
                                <w:b/>
                                <w:color w:val="000000" w:themeColor="text1"/>
                                <w:u w:val="single"/>
                              </w:rPr>
                              <w:t xml:space="preserve"> </w:t>
                            </w:r>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p>
                          <w:p w:rsidR="004F50B5" w:rsidRPr="003A0404" w:rsidRDefault="004F50B5" w:rsidP="00E73CF7">
                            <w:pPr>
                              <w:pStyle w:val="Signature"/>
                              <w:rPr>
                                <w:b w:val="0"/>
                                <w:color w:val="0D0D0D" w:themeColor="text1" w:themeTint="F2"/>
                                <w:u w:val="single"/>
                              </w:rPr>
                            </w:pPr>
                            <w:r>
                              <w:rPr>
                                <w:b w:val="0"/>
                                <w:color w:val="0D0D0D" w:themeColor="text1" w:themeTint="F2"/>
                                <w:u w:val="single"/>
                              </w:rPr>
                              <w:t xml:space="preserve">On va dans </w:t>
                            </w:r>
                            <w:proofErr w:type="spellStart"/>
                            <w:r w:rsidR="001B3629">
                              <w:rPr>
                                <w:b w:val="0"/>
                                <w:color w:val="0D0D0D" w:themeColor="text1" w:themeTint="F2"/>
                                <w:u w:val="single"/>
                              </w:rPr>
                              <w:t>T</w:t>
                            </w:r>
                            <w:r>
                              <w:rPr>
                                <w:b w:val="0"/>
                                <w:color w:val="0D0D0D" w:themeColor="text1" w:themeTint="F2"/>
                                <w:u w:val="single"/>
                              </w:rPr>
                              <w:t>ask</w:t>
                            </w:r>
                            <w:proofErr w:type="spellEnd"/>
                            <w:r>
                              <w:rPr>
                                <w:b w:val="0"/>
                                <w:color w:val="0D0D0D" w:themeColor="text1" w:themeTint="F2"/>
                                <w:u w:val="single"/>
                              </w:rPr>
                              <w:t xml:space="preserve"> et on clique sur la flèche verte pour déployer </w:t>
                            </w:r>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r>
                              <w:rPr>
                                <w:noProof/>
                              </w:rPr>
                              <w:drawing>
                                <wp:inline distT="0" distB="0" distL="0" distR="0" wp14:anchorId="0248DBE6" wp14:editId="5066A0B1">
                                  <wp:extent cx="6344920" cy="339725"/>
                                  <wp:effectExtent l="0" t="0" r="0" b="3175"/>
                                  <wp:docPr id="429494569" name="Image 42949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6344920" cy="339725"/>
                                          </a:xfrm>
                                          <a:prstGeom prst="rect">
                                            <a:avLst/>
                                          </a:prstGeom>
                                        </pic:spPr>
                                      </pic:pic>
                                    </a:graphicData>
                                  </a:graphic>
                                </wp:inline>
                              </w:drawing>
                            </w:r>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r>
                              <w:rPr>
                                <w:noProof/>
                              </w:rPr>
                              <w:drawing>
                                <wp:inline distT="0" distB="0" distL="0" distR="0" wp14:anchorId="4B453A09" wp14:editId="39D03586">
                                  <wp:extent cx="5089326" cy="468593"/>
                                  <wp:effectExtent l="0" t="0" r="0" b="8255"/>
                                  <wp:docPr id="429494567" name="Image 42949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140187" cy="473276"/>
                                          </a:xfrm>
                                          <a:prstGeom prst="rect">
                                            <a:avLst/>
                                          </a:prstGeom>
                                        </pic:spPr>
                                      </pic:pic>
                                    </a:graphicData>
                                  </a:graphic>
                                </wp:inline>
                              </w:drawing>
                            </w:r>
                          </w:p>
                          <w:p w:rsidR="004F50B5" w:rsidRDefault="004F50B5" w:rsidP="00B51F7B">
                            <w:pPr>
                              <w:pStyle w:val="Signature"/>
                              <w:rPr>
                                <w:b w:val="0"/>
                                <w:color w:val="000000" w:themeColor="text1"/>
                                <w:u w:val="single"/>
                              </w:rPr>
                            </w:pPr>
                          </w:p>
                          <w:p w:rsidR="004F50B5" w:rsidRPr="003A0404" w:rsidRDefault="004F50B5" w:rsidP="003A0404">
                            <w:pPr>
                              <w:pStyle w:val="Signature"/>
                              <w:rPr>
                                <w:b w:val="0"/>
                                <w:color w:val="0D0D0D" w:themeColor="text1" w:themeTint="F2"/>
                                <w:u w:val="single"/>
                              </w:rPr>
                            </w:pPr>
                            <w:r>
                              <w:rPr>
                                <w:b w:val="0"/>
                                <w:color w:val="0D0D0D" w:themeColor="text1" w:themeTint="F2"/>
                                <w:u w:val="single"/>
                              </w:rPr>
                              <w:t>On démarre la machine</w:t>
                            </w:r>
                          </w:p>
                          <w:p w:rsidR="004F50B5" w:rsidRDefault="004F50B5" w:rsidP="00B51F7B">
                            <w:pPr>
                              <w:pStyle w:val="Signature"/>
                              <w:rPr>
                                <w:b w:val="0"/>
                                <w:color w:val="0D0D0D" w:themeColor="text1" w:themeTint="F2"/>
                                <w:u w:val="single"/>
                              </w:rPr>
                            </w:pPr>
                          </w:p>
                          <w:p w:rsidR="004F50B5" w:rsidRDefault="004F50B5" w:rsidP="00B51F7B">
                            <w:pPr>
                              <w:pStyle w:val="Signature"/>
                              <w:rPr>
                                <w:b w:val="0"/>
                                <w:color w:val="000000" w:themeColor="text1"/>
                                <w:u w:val="single"/>
                              </w:rPr>
                            </w:pPr>
                            <w:r>
                              <w:rPr>
                                <w:noProof/>
                              </w:rPr>
                              <w:drawing>
                                <wp:inline distT="0" distB="0" distL="0" distR="0" wp14:anchorId="1E492F3A" wp14:editId="78A598F6">
                                  <wp:extent cx="704850" cy="561975"/>
                                  <wp:effectExtent l="0" t="0" r="0" b="9525"/>
                                  <wp:docPr id="429494563" name="Image 429494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704850" cy="561975"/>
                                          </a:xfrm>
                                          <a:prstGeom prst="rect">
                                            <a:avLst/>
                                          </a:prstGeom>
                                        </pic:spPr>
                                      </pic:pic>
                                    </a:graphicData>
                                  </a:graphic>
                                </wp:inline>
                              </w:drawing>
                            </w:r>
                            <w:r>
                              <w:rPr>
                                <w:b w:val="0"/>
                                <w:color w:val="000000" w:themeColor="text1"/>
                                <w:u w:val="single"/>
                              </w:rPr>
                              <w:br/>
                            </w:r>
                            <w:r>
                              <w:rPr>
                                <w:b w:val="0"/>
                                <w:color w:val="000000" w:themeColor="text1"/>
                                <w:u w:val="single"/>
                              </w:rPr>
                              <w:br/>
                            </w:r>
                            <w:r>
                              <w:rPr>
                                <w:noProof/>
                              </w:rPr>
                              <w:drawing>
                                <wp:inline distT="0" distB="0" distL="0" distR="0" wp14:anchorId="4891BC27" wp14:editId="19B0BE9A">
                                  <wp:extent cx="2968388" cy="2237283"/>
                                  <wp:effectExtent l="0" t="0" r="3810" b="0"/>
                                  <wp:docPr id="429494564" name="Image 429494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986413" cy="2250869"/>
                                          </a:xfrm>
                                          <a:prstGeom prst="rect">
                                            <a:avLst/>
                                          </a:prstGeom>
                                        </pic:spPr>
                                      </pic:pic>
                                    </a:graphicData>
                                  </a:graphic>
                                </wp:inline>
                              </w:drawing>
                            </w:r>
                          </w:p>
                          <w:p w:rsidR="004F50B5" w:rsidRDefault="004F50B5" w:rsidP="00B51F7B">
                            <w:pPr>
                              <w:pStyle w:val="Signature"/>
                              <w:rPr>
                                <w:b w:val="0"/>
                                <w:color w:val="000000" w:themeColor="text1"/>
                                <w:u w:val="single"/>
                              </w:rPr>
                            </w:pPr>
                          </w:p>
                          <w:p w:rsidR="004F50B5" w:rsidRDefault="004F50B5" w:rsidP="00A67EFF">
                            <w:pPr>
                              <w:pStyle w:val="Signature"/>
                              <w:rPr>
                                <w:b w:val="0"/>
                                <w:color w:val="0D0D0D" w:themeColor="text1" w:themeTint="F2"/>
                                <w:u w:val="single"/>
                              </w:rPr>
                            </w:pPr>
                            <w:r>
                              <w:rPr>
                                <w:b w:val="0"/>
                                <w:color w:val="0D0D0D" w:themeColor="text1" w:themeTint="F2"/>
                                <w:u w:val="single"/>
                              </w:rPr>
                              <w:t>On choisit « </w:t>
                            </w:r>
                            <w:proofErr w:type="spellStart"/>
                            <w:r>
                              <w:rPr>
                                <w:b w:val="0"/>
                                <w:color w:val="0D0D0D" w:themeColor="text1" w:themeTint="F2"/>
                                <w:u w:val="single"/>
                              </w:rPr>
                              <w:t>Deploy</w:t>
                            </w:r>
                            <w:proofErr w:type="spellEnd"/>
                            <w:r>
                              <w:rPr>
                                <w:b w:val="0"/>
                                <w:color w:val="0D0D0D" w:themeColor="text1" w:themeTint="F2"/>
                                <w:u w:val="single"/>
                              </w:rPr>
                              <w:t> » image afin de charger l’image</w:t>
                            </w:r>
                            <w:r>
                              <w:rPr>
                                <w:b w:val="0"/>
                                <w:color w:val="0D0D0D" w:themeColor="text1" w:themeTint="F2"/>
                                <w:u w:val="single"/>
                              </w:rPr>
                              <w:br/>
                            </w:r>
                            <w:r>
                              <w:rPr>
                                <w:b w:val="0"/>
                                <w:color w:val="0D0D0D" w:themeColor="text1" w:themeTint="F2"/>
                                <w:u w:val="single"/>
                              </w:rPr>
                              <w:br/>
                            </w:r>
                            <w:r>
                              <w:rPr>
                                <w:noProof/>
                              </w:rPr>
                              <w:drawing>
                                <wp:inline distT="0" distB="0" distL="0" distR="0" wp14:anchorId="2CD2AF14" wp14:editId="29935F25">
                                  <wp:extent cx="2228850" cy="257175"/>
                                  <wp:effectExtent l="0" t="0" r="0" b="9525"/>
                                  <wp:docPr id="429494565" name="Image 42949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2228850" cy="257175"/>
                                          </a:xfrm>
                                          <a:prstGeom prst="rect">
                                            <a:avLst/>
                                          </a:prstGeom>
                                        </pic:spPr>
                                      </pic:pic>
                                    </a:graphicData>
                                  </a:graphic>
                                </wp:inline>
                              </w:drawing>
                            </w:r>
                          </w:p>
                          <w:p w:rsidR="004F50B5" w:rsidRDefault="004F50B5" w:rsidP="00A67EFF">
                            <w:pPr>
                              <w:pStyle w:val="Signature"/>
                              <w:rPr>
                                <w:b w:val="0"/>
                                <w:color w:val="0D0D0D" w:themeColor="text1" w:themeTint="F2"/>
                                <w:u w:val="single"/>
                              </w:rPr>
                            </w:pPr>
                          </w:p>
                          <w:p w:rsidR="004F50B5" w:rsidRPr="003A0404" w:rsidRDefault="004F50B5" w:rsidP="00A67EFF">
                            <w:pPr>
                              <w:pStyle w:val="Signature"/>
                              <w:rPr>
                                <w:b w:val="0"/>
                                <w:color w:val="0D0D0D" w:themeColor="text1" w:themeTint="F2"/>
                                <w:u w:val="single"/>
                              </w:rPr>
                            </w:pPr>
                            <w:r>
                              <w:rPr>
                                <w:b w:val="0"/>
                                <w:color w:val="0D0D0D" w:themeColor="text1" w:themeTint="F2"/>
                                <w:u w:val="single"/>
                              </w:rPr>
                              <w:t xml:space="preserve">On rentre les informations de connexion au serveur Fog donc </w:t>
                            </w:r>
                            <w:proofErr w:type="spellStart"/>
                            <w:r>
                              <w:rPr>
                                <w:b w:val="0"/>
                                <w:color w:val="0D0D0D" w:themeColor="text1" w:themeTint="F2"/>
                                <w:u w:val="single"/>
                              </w:rPr>
                              <w:t>username</w:t>
                            </w:r>
                            <w:proofErr w:type="spellEnd"/>
                            <w:r>
                              <w:rPr>
                                <w:b w:val="0"/>
                                <w:color w:val="0D0D0D" w:themeColor="text1" w:themeTint="F2"/>
                                <w:u w:val="single"/>
                              </w:rPr>
                              <w:t xml:space="preserve"> : </w:t>
                            </w:r>
                            <w:proofErr w:type="spellStart"/>
                            <w:proofErr w:type="gramStart"/>
                            <w:r>
                              <w:rPr>
                                <w:b w:val="0"/>
                                <w:color w:val="0D0D0D" w:themeColor="text1" w:themeTint="F2"/>
                                <w:u w:val="single"/>
                              </w:rPr>
                              <w:t>fog</w:t>
                            </w:r>
                            <w:proofErr w:type="spellEnd"/>
                            <w:r>
                              <w:rPr>
                                <w:b w:val="0"/>
                                <w:color w:val="0D0D0D" w:themeColor="text1" w:themeTint="F2"/>
                                <w:u w:val="single"/>
                              </w:rPr>
                              <w:t xml:space="preserve">  </w:t>
                            </w:r>
                            <w:proofErr w:type="spellStart"/>
                            <w:r>
                              <w:rPr>
                                <w:b w:val="0"/>
                                <w:color w:val="0D0D0D" w:themeColor="text1" w:themeTint="F2"/>
                                <w:u w:val="single"/>
                              </w:rPr>
                              <w:t>password</w:t>
                            </w:r>
                            <w:proofErr w:type="spellEnd"/>
                            <w:proofErr w:type="gramEnd"/>
                            <w:r>
                              <w:rPr>
                                <w:b w:val="0"/>
                                <w:color w:val="0D0D0D" w:themeColor="text1" w:themeTint="F2"/>
                                <w:u w:val="single"/>
                              </w:rPr>
                              <w:t xml:space="preserve"> : </w:t>
                            </w:r>
                            <w:proofErr w:type="spellStart"/>
                            <w:r>
                              <w:rPr>
                                <w:b w:val="0"/>
                                <w:color w:val="0D0D0D" w:themeColor="text1" w:themeTint="F2"/>
                                <w:u w:val="single"/>
                              </w:rPr>
                              <w:t>password</w:t>
                            </w:r>
                            <w:proofErr w:type="spellEnd"/>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r>
                              <w:rPr>
                                <w:noProof/>
                              </w:rPr>
                              <w:drawing>
                                <wp:inline distT="0" distB="0" distL="0" distR="0" wp14:anchorId="485DECAC" wp14:editId="564D6AEF">
                                  <wp:extent cx="3309041" cy="2476813"/>
                                  <wp:effectExtent l="0" t="0" r="5715" b="0"/>
                                  <wp:docPr id="429494566" name="Image 42949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315381" cy="2481559"/>
                                          </a:xfrm>
                                          <a:prstGeom prst="rect">
                                            <a:avLst/>
                                          </a:prstGeom>
                                        </pic:spPr>
                                      </pic:pic>
                                    </a:graphicData>
                                  </a:graphic>
                                </wp:inline>
                              </w:drawing>
                            </w:r>
                            <w:r w:rsidRPr="00E73CF7">
                              <w:rPr>
                                <w:noProof/>
                              </w:rPr>
                              <w:t xml:space="preserve"> </w:t>
                            </w:r>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p>
                          <w:p w:rsidR="004F50B5" w:rsidRPr="00112DEC" w:rsidRDefault="004F50B5" w:rsidP="00B51F7B">
                            <w:pPr>
                              <w:pStyle w:val="Signature"/>
                              <w:rPr>
                                <w:b w:val="0"/>
                                <w:color w:val="000000" w:themeColor="text1"/>
                                <w:u w:val="single"/>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5CBE600B" id="_x0000_s1043" type="#_x0000_t202" style="position:absolute;margin-left:463.5pt;margin-top:-16.45pt;width:514.7pt;height:792.5pt;z-index:2518021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">
                <v:textbox>
                  <w:txbxContent>
                    <w:p w:rsidR="004F50B5" w:rsidRPr="001B3629" w:rsidRDefault="004F50B5" w:rsidP="001B3629">
                      <w:pPr>
                        <w:pStyle w:val="Titre2"/>
                        <w:rPr>
                          <w:b/>
                          <w:color w:val="000000" w:themeColor="text1"/>
                          <w:u w:val="single"/>
                        </w:rPr>
                      </w:pPr>
                      <w:bookmarkStart w:id="70" w:name="_Toc163766206"/>
                      <w:r w:rsidRPr="001B3629">
                        <w:rPr>
                          <w:b/>
                          <w:color w:val="000000" w:themeColor="text1"/>
                          <w:u w:val="single"/>
                        </w:rPr>
                        <w:t>Etapes 5</w:t>
                      </w:r>
                      <w:r w:rsidR="001B3629" w:rsidRPr="001B3629">
                        <w:rPr>
                          <w:b/>
                          <w:color w:val="000000" w:themeColor="text1"/>
                          <w:u w:val="single"/>
                        </w:rPr>
                        <w:t>.1</w:t>
                      </w:r>
                      <w:r w:rsidRPr="001B3629">
                        <w:rPr>
                          <w:b/>
                          <w:color w:val="000000" w:themeColor="text1"/>
                          <w:u w:val="single"/>
                        </w:rPr>
                        <w:t> : suite</w:t>
                      </w:r>
                      <w:bookmarkEnd w:id="70"/>
                      <w:r w:rsidRPr="001B3629">
                        <w:rPr>
                          <w:b/>
                          <w:color w:val="000000" w:themeColor="text1"/>
                          <w:u w:val="single"/>
                        </w:rPr>
                        <w:t xml:space="preserve"> </w:t>
                      </w:r>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p>
                    <w:p w:rsidR="004F50B5" w:rsidRPr="003A0404" w:rsidRDefault="004F50B5" w:rsidP="00E73CF7">
                      <w:pPr>
                        <w:pStyle w:val="Signature"/>
                        <w:rPr>
                          <w:b w:val="0"/>
                          <w:color w:val="0D0D0D" w:themeColor="text1" w:themeTint="F2"/>
                          <w:u w:val="single"/>
                        </w:rPr>
                      </w:pPr>
                      <w:r>
                        <w:rPr>
                          <w:b w:val="0"/>
                          <w:color w:val="0D0D0D" w:themeColor="text1" w:themeTint="F2"/>
                          <w:u w:val="single"/>
                        </w:rPr>
                        <w:t xml:space="preserve">On va dans </w:t>
                      </w:r>
                      <w:proofErr w:type="spellStart"/>
                      <w:r w:rsidR="001B3629">
                        <w:rPr>
                          <w:b w:val="0"/>
                          <w:color w:val="0D0D0D" w:themeColor="text1" w:themeTint="F2"/>
                          <w:u w:val="single"/>
                        </w:rPr>
                        <w:t>T</w:t>
                      </w:r>
                      <w:r>
                        <w:rPr>
                          <w:b w:val="0"/>
                          <w:color w:val="0D0D0D" w:themeColor="text1" w:themeTint="F2"/>
                          <w:u w:val="single"/>
                        </w:rPr>
                        <w:t>ask</w:t>
                      </w:r>
                      <w:proofErr w:type="spellEnd"/>
                      <w:r>
                        <w:rPr>
                          <w:b w:val="0"/>
                          <w:color w:val="0D0D0D" w:themeColor="text1" w:themeTint="F2"/>
                          <w:u w:val="single"/>
                        </w:rPr>
                        <w:t xml:space="preserve"> et on clique sur la flèche verte pour déployer </w:t>
                      </w:r>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r>
                        <w:rPr>
                          <w:noProof/>
                        </w:rPr>
                        <w:drawing>
                          <wp:inline distT="0" distB="0" distL="0" distR="0" wp14:anchorId="0248DBE6" wp14:editId="5066A0B1">
                            <wp:extent cx="6344920" cy="339725"/>
                            <wp:effectExtent l="0" t="0" r="0" b="3175"/>
                            <wp:docPr id="429494569" name="Image 42949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6344920" cy="339725"/>
                                    </a:xfrm>
                                    <a:prstGeom prst="rect">
                                      <a:avLst/>
                                    </a:prstGeom>
                                  </pic:spPr>
                                </pic:pic>
                              </a:graphicData>
                            </a:graphic>
                          </wp:inline>
                        </w:drawing>
                      </w:r>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r>
                        <w:rPr>
                          <w:noProof/>
                        </w:rPr>
                        <w:drawing>
                          <wp:inline distT="0" distB="0" distL="0" distR="0" wp14:anchorId="4B453A09" wp14:editId="39D03586">
                            <wp:extent cx="5089326" cy="468593"/>
                            <wp:effectExtent l="0" t="0" r="0" b="8255"/>
                            <wp:docPr id="429494567" name="Image 42949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140187" cy="473276"/>
                                    </a:xfrm>
                                    <a:prstGeom prst="rect">
                                      <a:avLst/>
                                    </a:prstGeom>
                                  </pic:spPr>
                                </pic:pic>
                              </a:graphicData>
                            </a:graphic>
                          </wp:inline>
                        </w:drawing>
                      </w:r>
                    </w:p>
                    <w:p w:rsidR="004F50B5" w:rsidRDefault="004F50B5" w:rsidP="00B51F7B">
                      <w:pPr>
                        <w:pStyle w:val="Signature"/>
                        <w:rPr>
                          <w:b w:val="0"/>
                          <w:color w:val="000000" w:themeColor="text1"/>
                          <w:u w:val="single"/>
                        </w:rPr>
                      </w:pPr>
                    </w:p>
                    <w:p w:rsidR="004F50B5" w:rsidRPr="003A0404" w:rsidRDefault="004F50B5" w:rsidP="003A0404">
                      <w:pPr>
                        <w:pStyle w:val="Signature"/>
                        <w:rPr>
                          <w:b w:val="0"/>
                          <w:color w:val="0D0D0D" w:themeColor="text1" w:themeTint="F2"/>
                          <w:u w:val="single"/>
                        </w:rPr>
                      </w:pPr>
                      <w:r>
                        <w:rPr>
                          <w:b w:val="0"/>
                          <w:color w:val="0D0D0D" w:themeColor="text1" w:themeTint="F2"/>
                          <w:u w:val="single"/>
                        </w:rPr>
                        <w:t>On démarre la machine</w:t>
                      </w:r>
                    </w:p>
                    <w:p w:rsidR="004F50B5" w:rsidRDefault="004F50B5" w:rsidP="00B51F7B">
                      <w:pPr>
                        <w:pStyle w:val="Signature"/>
                        <w:rPr>
                          <w:b w:val="0"/>
                          <w:color w:val="0D0D0D" w:themeColor="text1" w:themeTint="F2"/>
                          <w:u w:val="single"/>
                        </w:rPr>
                      </w:pPr>
                    </w:p>
                    <w:p w:rsidR="004F50B5" w:rsidRDefault="004F50B5" w:rsidP="00B51F7B">
                      <w:pPr>
                        <w:pStyle w:val="Signature"/>
                        <w:rPr>
                          <w:b w:val="0"/>
                          <w:color w:val="000000" w:themeColor="text1"/>
                          <w:u w:val="single"/>
                        </w:rPr>
                      </w:pPr>
                      <w:r>
                        <w:rPr>
                          <w:noProof/>
                        </w:rPr>
                        <w:drawing>
                          <wp:inline distT="0" distB="0" distL="0" distR="0" wp14:anchorId="1E492F3A" wp14:editId="78A598F6">
                            <wp:extent cx="704850" cy="561975"/>
                            <wp:effectExtent l="0" t="0" r="0" b="9525"/>
                            <wp:docPr id="429494563" name="Image 429494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704850" cy="561975"/>
                                    </a:xfrm>
                                    <a:prstGeom prst="rect">
                                      <a:avLst/>
                                    </a:prstGeom>
                                  </pic:spPr>
                                </pic:pic>
                              </a:graphicData>
                            </a:graphic>
                          </wp:inline>
                        </w:drawing>
                      </w:r>
                      <w:r>
                        <w:rPr>
                          <w:b w:val="0"/>
                          <w:color w:val="000000" w:themeColor="text1"/>
                          <w:u w:val="single"/>
                        </w:rPr>
                        <w:br/>
                      </w:r>
                      <w:r>
                        <w:rPr>
                          <w:b w:val="0"/>
                          <w:color w:val="000000" w:themeColor="text1"/>
                          <w:u w:val="single"/>
                        </w:rPr>
                        <w:br/>
                      </w:r>
                      <w:r>
                        <w:rPr>
                          <w:noProof/>
                        </w:rPr>
                        <w:drawing>
                          <wp:inline distT="0" distB="0" distL="0" distR="0" wp14:anchorId="4891BC27" wp14:editId="19B0BE9A">
                            <wp:extent cx="2968388" cy="2237283"/>
                            <wp:effectExtent l="0" t="0" r="3810" b="0"/>
                            <wp:docPr id="429494564" name="Image 429494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986413" cy="2250869"/>
                                    </a:xfrm>
                                    <a:prstGeom prst="rect">
                                      <a:avLst/>
                                    </a:prstGeom>
                                  </pic:spPr>
                                </pic:pic>
                              </a:graphicData>
                            </a:graphic>
                          </wp:inline>
                        </w:drawing>
                      </w:r>
                    </w:p>
                    <w:p w:rsidR="004F50B5" w:rsidRDefault="004F50B5" w:rsidP="00B51F7B">
                      <w:pPr>
                        <w:pStyle w:val="Signature"/>
                        <w:rPr>
                          <w:b w:val="0"/>
                          <w:color w:val="000000" w:themeColor="text1"/>
                          <w:u w:val="single"/>
                        </w:rPr>
                      </w:pPr>
                    </w:p>
                    <w:p w:rsidR="004F50B5" w:rsidRDefault="004F50B5" w:rsidP="00A67EFF">
                      <w:pPr>
                        <w:pStyle w:val="Signature"/>
                        <w:rPr>
                          <w:b w:val="0"/>
                          <w:color w:val="0D0D0D" w:themeColor="text1" w:themeTint="F2"/>
                          <w:u w:val="single"/>
                        </w:rPr>
                      </w:pPr>
                      <w:r>
                        <w:rPr>
                          <w:b w:val="0"/>
                          <w:color w:val="0D0D0D" w:themeColor="text1" w:themeTint="F2"/>
                          <w:u w:val="single"/>
                        </w:rPr>
                        <w:t>On choisit « </w:t>
                      </w:r>
                      <w:proofErr w:type="spellStart"/>
                      <w:r>
                        <w:rPr>
                          <w:b w:val="0"/>
                          <w:color w:val="0D0D0D" w:themeColor="text1" w:themeTint="F2"/>
                          <w:u w:val="single"/>
                        </w:rPr>
                        <w:t>Deploy</w:t>
                      </w:r>
                      <w:proofErr w:type="spellEnd"/>
                      <w:r>
                        <w:rPr>
                          <w:b w:val="0"/>
                          <w:color w:val="0D0D0D" w:themeColor="text1" w:themeTint="F2"/>
                          <w:u w:val="single"/>
                        </w:rPr>
                        <w:t> » image afin de charger l’image</w:t>
                      </w:r>
                      <w:r>
                        <w:rPr>
                          <w:b w:val="0"/>
                          <w:color w:val="0D0D0D" w:themeColor="text1" w:themeTint="F2"/>
                          <w:u w:val="single"/>
                        </w:rPr>
                        <w:br/>
                      </w:r>
                      <w:r>
                        <w:rPr>
                          <w:b w:val="0"/>
                          <w:color w:val="0D0D0D" w:themeColor="text1" w:themeTint="F2"/>
                          <w:u w:val="single"/>
                        </w:rPr>
                        <w:br/>
                      </w:r>
                      <w:r>
                        <w:rPr>
                          <w:noProof/>
                        </w:rPr>
                        <w:drawing>
                          <wp:inline distT="0" distB="0" distL="0" distR="0" wp14:anchorId="2CD2AF14" wp14:editId="29935F25">
                            <wp:extent cx="2228850" cy="257175"/>
                            <wp:effectExtent l="0" t="0" r="0" b="9525"/>
                            <wp:docPr id="429494565" name="Image 42949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228850" cy="257175"/>
                                    </a:xfrm>
                                    <a:prstGeom prst="rect">
                                      <a:avLst/>
                                    </a:prstGeom>
                                  </pic:spPr>
                                </pic:pic>
                              </a:graphicData>
                            </a:graphic>
                          </wp:inline>
                        </w:drawing>
                      </w:r>
                    </w:p>
                    <w:p w:rsidR="004F50B5" w:rsidRDefault="004F50B5" w:rsidP="00A67EFF">
                      <w:pPr>
                        <w:pStyle w:val="Signature"/>
                        <w:rPr>
                          <w:b w:val="0"/>
                          <w:color w:val="0D0D0D" w:themeColor="text1" w:themeTint="F2"/>
                          <w:u w:val="single"/>
                        </w:rPr>
                      </w:pPr>
                    </w:p>
                    <w:p w:rsidR="004F50B5" w:rsidRPr="003A0404" w:rsidRDefault="004F50B5" w:rsidP="00A67EFF">
                      <w:pPr>
                        <w:pStyle w:val="Signature"/>
                        <w:rPr>
                          <w:b w:val="0"/>
                          <w:color w:val="0D0D0D" w:themeColor="text1" w:themeTint="F2"/>
                          <w:u w:val="single"/>
                        </w:rPr>
                      </w:pPr>
                      <w:r>
                        <w:rPr>
                          <w:b w:val="0"/>
                          <w:color w:val="0D0D0D" w:themeColor="text1" w:themeTint="F2"/>
                          <w:u w:val="single"/>
                        </w:rPr>
                        <w:t xml:space="preserve">On rentre les informations de connexion au serveur Fog donc </w:t>
                      </w:r>
                      <w:proofErr w:type="spellStart"/>
                      <w:r>
                        <w:rPr>
                          <w:b w:val="0"/>
                          <w:color w:val="0D0D0D" w:themeColor="text1" w:themeTint="F2"/>
                          <w:u w:val="single"/>
                        </w:rPr>
                        <w:t>username</w:t>
                      </w:r>
                      <w:proofErr w:type="spellEnd"/>
                      <w:r>
                        <w:rPr>
                          <w:b w:val="0"/>
                          <w:color w:val="0D0D0D" w:themeColor="text1" w:themeTint="F2"/>
                          <w:u w:val="single"/>
                        </w:rPr>
                        <w:t xml:space="preserve"> : </w:t>
                      </w:r>
                      <w:proofErr w:type="spellStart"/>
                      <w:proofErr w:type="gramStart"/>
                      <w:r>
                        <w:rPr>
                          <w:b w:val="0"/>
                          <w:color w:val="0D0D0D" w:themeColor="text1" w:themeTint="F2"/>
                          <w:u w:val="single"/>
                        </w:rPr>
                        <w:t>fog</w:t>
                      </w:r>
                      <w:proofErr w:type="spellEnd"/>
                      <w:r>
                        <w:rPr>
                          <w:b w:val="0"/>
                          <w:color w:val="0D0D0D" w:themeColor="text1" w:themeTint="F2"/>
                          <w:u w:val="single"/>
                        </w:rPr>
                        <w:t xml:space="preserve">  </w:t>
                      </w:r>
                      <w:proofErr w:type="spellStart"/>
                      <w:r>
                        <w:rPr>
                          <w:b w:val="0"/>
                          <w:color w:val="0D0D0D" w:themeColor="text1" w:themeTint="F2"/>
                          <w:u w:val="single"/>
                        </w:rPr>
                        <w:t>password</w:t>
                      </w:r>
                      <w:proofErr w:type="spellEnd"/>
                      <w:proofErr w:type="gramEnd"/>
                      <w:r>
                        <w:rPr>
                          <w:b w:val="0"/>
                          <w:color w:val="0D0D0D" w:themeColor="text1" w:themeTint="F2"/>
                          <w:u w:val="single"/>
                        </w:rPr>
                        <w:t xml:space="preserve"> : </w:t>
                      </w:r>
                      <w:proofErr w:type="spellStart"/>
                      <w:r>
                        <w:rPr>
                          <w:b w:val="0"/>
                          <w:color w:val="0D0D0D" w:themeColor="text1" w:themeTint="F2"/>
                          <w:u w:val="single"/>
                        </w:rPr>
                        <w:t>password</w:t>
                      </w:r>
                      <w:proofErr w:type="spellEnd"/>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r>
                        <w:rPr>
                          <w:noProof/>
                        </w:rPr>
                        <w:drawing>
                          <wp:inline distT="0" distB="0" distL="0" distR="0" wp14:anchorId="485DECAC" wp14:editId="564D6AEF">
                            <wp:extent cx="3309041" cy="2476813"/>
                            <wp:effectExtent l="0" t="0" r="5715" b="0"/>
                            <wp:docPr id="429494566" name="Image 42949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315381" cy="2481559"/>
                                    </a:xfrm>
                                    <a:prstGeom prst="rect">
                                      <a:avLst/>
                                    </a:prstGeom>
                                  </pic:spPr>
                                </pic:pic>
                              </a:graphicData>
                            </a:graphic>
                          </wp:inline>
                        </w:drawing>
                      </w:r>
                      <w:r w:rsidRPr="00E73CF7">
                        <w:rPr>
                          <w:noProof/>
                        </w:rPr>
                        <w:t xml:space="preserve"> </w:t>
                      </w:r>
                    </w:p>
                    <w:p w:rsidR="004F50B5" w:rsidRDefault="004F50B5" w:rsidP="00B51F7B">
                      <w:pPr>
                        <w:pStyle w:val="Signature"/>
                        <w:rPr>
                          <w:b w:val="0"/>
                          <w:color w:val="000000" w:themeColor="text1"/>
                          <w:u w:val="single"/>
                        </w:rPr>
                      </w:pPr>
                    </w:p>
                    <w:p w:rsidR="004F50B5" w:rsidRDefault="004F50B5" w:rsidP="00B51F7B">
                      <w:pPr>
                        <w:pStyle w:val="Signature"/>
                        <w:rPr>
                          <w:b w:val="0"/>
                          <w:color w:val="000000" w:themeColor="text1"/>
                          <w:u w:val="single"/>
                        </w:rPr>
                      </w:pPr>
                    </w:p>
                    <w:p w:rsidR="004F50B5" w:rsidRPr="00112DEC" w:rsidRDefault="004F50B5" w:rsidP="00B51F7B">
                      <w:pPr>
                        <w:pStyle w:val="Signature"/>
                        <w:rPr>
                          <w:b w:val="0"/>
                          <w:color w:val="000000" w:themeColor="text1"/>
                          <w:u w:val="single"/>
                        </w:rPr>
                      </w:pPr>
                    </w:p>
                  </w:txbxContent>
                </v:textbox>
                <w10:wrap anchorx="margin"/>
              </v:shape>
            </w:pict>
          </mc:Fallback>
        </mc:AlternateContent>
      </w:r>
      <w:r w:rsidR="002E2EC5">
        <w:br/>
      </w:r>
      <w:r w:rsidR="002E2EC5">
        <w:br/>
      </w:r>
      <w:r w:rsidR="002E2EC5">
        <w:br/>
      </w:r>
      <w:r w:rsidR="002E2EC5">
        <w:br/>
      </w:r>
      <w:r w:rsidR="002E2EC5">
        <w:br/>
      </w:r>
      <w:r w:rsidR="002E2EC5">
        <w:br/>
      </w:r>
      <w:r w:rsidR="002E2EC5">
        <w:br/>
      </w:r>
      <w:r w:rsidR="002E2EC5">
        <w:br/>
      </w:r>
      <w:r w:rsidR="002E2EC5">
        <w:br/>
      </w:r>
      <w:r w:rsidR="002E2EC5">
        <w:br/>
      </w:r>
      <w:r w:rsidR="002E2EC5">
        <w:br/>
      </w:r>
      <w:r w:rsidR="002E2EC5">
        <w:br/>
      </w:r>
      <w:r w:rsidR="002E2EC5">
        <w:br/>
      </w:r>
      <w:r w:rsidR="002E2EC5">
        <w:br/>
      </w:r>
      <w:r w:rsidR="002E2EC5">
        <w:br/>
      </w:r>
      <w:r w:rsidR="002E2EC5">
        <w:br/>
      </w:r>
      <w:r w:rsidR="002E2EC5">
        <w:br/>
      </w:r>
      <w:r w:rsidR="002E2EC5">
        <w:br/>
      </w:r>
      <w:r w:rsidR="002E2EC5">
        <w:br/>
      </w:r>
      <w:r w:rsidR="009A2294">
        <w:br/>
      </w:r>
      <w:r w:rsidR="009A2294">
        <w:br/>
      </w:r>
      <w:r w:rsidR="009A2294">
        <w:br/>
      </w:r>
      <w:r w:rsidR="009A2294">
        <w:br/>
      </w:r>
      <w:r w:rsidR="009A2294">
        <w:br/>
      </w:r>
      <w:r w:rsidR="009A2294">
        <w:br/>
      </w:r>
      <w:r w:rsidR="009A2294">
        <w:br/>
      </w:r>
      <w:r w:rsidR="009A2294">
        <w:br/>
      </w:r>
      <w:r w:rsidR="009A2294">
        <w:br/>
      </w:r>
      <w:r w:rsidR="009A229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br/>
      </w:r>
      <w:r w:rsidR="008D1EC4">
        <w:lastRenderedPageBreak/>
        <w:br/>
      </w:r>
      <w:r w:rsidR="008D1EC4">
        <w:br/>
      </w:r>
      <w:r w:rsidR="008D1EC4">
        <w:br/>
      </w:r>
      <w:r w:rsidR="008D1EC4">
        <w:br/>
      </w:r>
      <w:r w:rsidR="008D1EC4">
        <w:br/>
      </w:r>
      <w:r w:rsidR="008D1EC4">
        <w:br/>
      </w:r>
      <w:r w:rsidR="008D1EC4">
        <w:br/>
      </w:r>
      <w:r w:rsidR="008D1EC4">
        <w:br/>
      </w:r>
      <w:r w:rsidR="008D1EC4">
        <w:br/>
      </w:r>
      <w:r w:rsidR="008D1EC4">
        <w:br/>
      </w:r>
    </w:p>
    <w:p w:rsidR="00B3793F" w:rsidRDefault="00B3793F" w:rsidP="009A2294">
      <w:pPr>
        <w:ind w:left="0"/>
      </w:pPr>
    </w:p>
    <w:p w:rsidR="00B3793F" w:rsidRDefault="00B3793F" w:rsidP="009A2294">
      <w:pPr>
        <w:ind w:left="0"/>
      </w:pPr>
      <w:r w:rsidRPr="00C13E19">
        <w:rPr>
          <w:noProof/>
          <w:color w:val="000000" w:themeColor="text1"/>
        </w:rPr>
        <mc:AlternateContent>
          <mc:Choice Requires="wps">
            <w:drawing>
              <wp:anchor distT="0" distB="0" distL="114300" distR="114300" simplePos="0" relativeHeight="251806208" behindDoc="0" locked="0" layoutInCell="1" allowOverlap="1" wp14:anchorId="7649BFEB" wp14:editId="06548E24">
                <wp:simplePos x="0" y="0"/>
                <wp:positionH relativeFrom="margin">
                  <wp:posOffset>92710</wp:posOffset>
                </wp:positionH>
                <wp:positionV relativeFrom="paragraph">
                  <wp:posOffset>-2729230</wp:posOffset>
                </wp:positionV>
                <wp:extent cx="6536690" cy="10064750"/>
                <wp:effectExtent l="0" t="0" r="16510" b="1270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4750"/>
                        </a:xfrm>
                        <a:prstGeom prst="rect">
                          <a:avLst/>
                        </a:prstGeom>
                        <a:solidFill>
                          <a:srgbClr val="FFFFFF"/>
                        </a:solidFill>
                        <a:ln w="9525">
                          <a:solidFill>
                            <a:srgbClr val="000000"/>
                          </a:solidFill>
                          <a:miter lim="800000"/>
                          <a:headEnd/>
                          <a:tailEnd/>
                        </a:ln>
                      </wps:spPr>
                      <wps:txbx>
                        <w:txbxContent>
                          <w:p w:rsidR="004F50B5" w:rsidRPr="001B3629" w:rsidRDefault="004F50B5" w:rsidP="001B3629">
                            <w:pPr>
                              <w:pStyle w:val="Titre2"/>
                              <w:rPr>
                                <w:b/>
                                <w:color w:val="000000" w:themeColor="text1"/>
                                <w:u w:val="single"/>
                              </w:rPr>
                            </w:pPr>
                            <w:bookmarkStart w:id="42" w:name="_Toc163766207"/>
                            <w:r w:rsidRPr="001B3629">
                              <w:rPr>
                                <w:b/>
                                <w:color w:val="000000" w:themeColor="text1"/>
                                <w:u w:val="single"/>
                              </w:rPr>
                              <w:t>Etapes 5</w:t>
                            </w:r>
                            <w:r w:rsidR="001B3629" w:rsidRPr="001B3629">
                              <w:rPr>
                                <w:b/>
                                <w:color w:val="000000" w:themeColor="text1"/>
                                <w:u w:val="single"/>
                              </w:rPr>
                              <w:t xml:space="preserve">.2 </w:t>
                            </w:r>
                            <w:r w:rsidRPr="001B3629">
                              <w:rPr>
                                <w:b/>
                                <w:color w:val="000000" w:themeColor="text1"/>
                                <w:u w:val="single"/>
                              </w:rPr>
                              <w:t>: suite</w:t>
                            </w:r>
                            <w:bookmarkEnd w:id="42"/>
                            <w:r w:rsidRPr="001B3629">
                              <w:rPr>
                                <w:b/>
                                <w:color w:val="000000" w:themeColor="text1"/>
                                <w:u w:val="single"/>
                              </w:rPr>
                              <w:t xml:space="preserve"> </w:t>
                            </w:r>
                          </w:p>
                          <w:p w:rsidR="004F50B5" w:rsidRDefault="004F50B5" w:rsidP="00B3793F">
                            <w:pPr>
                              <w:pStyle w:val="Signature"/>
                              <w:rPr>
                                <w:b w:val="0"/>
                                <w:color w:val="000000" w:themeColor="text1"/>
                                <w:u w:val="single"/>
                              </w:rPr>
                            </w:pPr>
                          </w:p>
                          <w:p w:rsidR="004F50B5" w:rsidRDefault="004F50B5" w:rsidP="00B3793F">
                            <w:pPr>
                              <w:pStyle w:val="Signature"/>
                              <w:rPr>
                                <w:b w:val="0"/>
                                <w:color w:val="000000" w:themeColor="text1"/>
                                <w:u w:val="single"/>
                              </w:rPr>
                            </w:pPr>
                            <w:r>
                              <w:rPr>
                                <w:b w:val="0"/>
                                <w:color w:val="0D0D0D" w:themeColor="text1" w:themeTint="F2"/>
                                <w:u w:val="single"/>
                              </w:rPr>
                              <w:t xml:space="preserve">La machine redémarre donc et lance le </w:t>
                            </w:r>
                            <w:proofErr w:type="spellStart"/>
                            <w:r>
                              <w:rPr>
                                <w:b w:val="0"/>
                                <w:color w:val="0D0D0D" w:themeColor="text1" w:themeTint="F2"/>
                                <w:u w:val="single"/>
                              </w:rPr>
                              <w:t>Partclone</w:t>
                            </w:r>
                            <w:proofErr w:type="spellEnd"/>
                            <w:r>
                              <w:rPr>
                                <w:b w:val="0"/>
                                <w:color w:val="0D0D0D" w:themeColor="text1" w:themeTint="F2"/>
                                <w:u w:val="single"/>
                              </w:rPr>
                              <w:t xml:space="preserve"> </w:t>
                            </w:r>
                            <w:r>
                              <w:rPr>
                                <w:b w:val="0"/>
                                <w:color w:val="0D0D0D" w:themeColor="text1" w:themeTint="F2"/>
                                <w:u w:val="single"/>
                              </w:rPr>
                              <w:br/>
                            </w:r>
                          </w:p>
                          <w:p w:rsidR="004F50B5" w:rsidRDefault="004F50B5" w:rsidP="00B3793F">
                            <w:pPr>
                              <w:pStyle w:val="Signature"/>
                              <w:rPr>
                                <w:b w:val="0"/>
                                <w:color w:val="000000" w:themeColor="text1"/>
                                <w:u w:val="single"/>
                              </w:rPr>
                            </w:pPr>
                            <w:r>
                              <w:rPr>
                                <w:noProof/>
                              </w:rPr>
                              <w:drawing>
                                <wp:inline distT="0" distB="0" distL="0" distR="0" wp14:anchorId="29BF273F" wp14:editId="25515E33">
                                  <wp:extent cx="4707188" cy="261646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718887" cy="2622968"/>
                                          </a:xfrm>
                                          <a:prstGeom prst="rect">
                                            <a:avLst/>
                                          </a:prstGeom>
                                        </pic:spPr>
                                      </pic:pic>
                                    </a:graphicData>
                                  </a:graphic>
                                </wp:inline>
                              </w:drawing>
                            </w:r>
                          </w:p>
                          <w:p w:rsidR="004F50B5" w:rsidRDefault="004F50B5" w:rsidP="00B3793F">
                            <w:pPr>
                              <w:pStyle w:val="Signature"/>
                              <w:rPr>
                                <w:b w:val="0"/>
                                <w:color w:val="000000" w:themeColor="text1"/>
                                <w:u w:val="single"/>
                              </w:rPr>
                            </w:pPr>
                          </w:p>
                          <w:p w:rsidR="004F50B5" w:rsidRDefault="004F50B5" w:rsidP="00B3793F">
                            <w:pPr>
                              <w:pStyle w:val="Signature"/>
                              <w:rPr>
                                <w:b w:val="0"/>
                                <w:color w:val="0D0D0D" w:themeColor="text1" w:themeTint="F2"/>
                                <w:u w:val="single"/>
                              </w:rPr>
                            </w:pPr>
                            <w:r>
                              <w:rPr>
                                <w:b w:val="0"/>
                                <w:color w:val="0D0D0D" w:themeColor="text1" w:themeTint="F2"/>
                                <w:u w:val="single"/>
                              </w:rPr>
                              <w:t xml:space="preserve">La machine boot bien sur l’image clone </w:t>
                            </w:r>
                          </w:p>
                          <w:p w:rsidR="004F50B5" w:rsidRDefault="004F50B5" w:rsidP="00B3793F">
                            <w:pPr>
                              <w:pStyle w:val="Signature"/>
                              <w:rPr>
                                <w:b w:val="0"/>
                                <w:color w:val="000000" w:themeColor="text1"/>
                                <w:u w:val="single"/>
                              </w:rPr>
                            </w:pPr>
                          </w:p>
                          <w:p w:rsidR="004F50B5" w:rsidRDefault="004F50B5" w:rsidP="00B3793F">
                            <w:pPr>
                              <w:pStyle w:val="Signature"/>
                              <w:rPr>
                                <w:b w:val="0"/>
                                <w:color w:val="000000" w:themeColor="text1"/>
                                <w:u w:val="single"/>
                              </w:rPr>
                            </w:pPr>
                          </w:p>
                          <w:p w:rsidR="004F50B5" w:rsidRDefault="004F50B5" w:rsidP="00B3793F">
                            <w:pPr>
                              <w:pStyle w:val="Signature"/>
                              <w:rPr>
                                <w:b w:val="0"/>
                                <w:color w:val="000000" w:themeColor="text1"/>
                                <w:u w:val="single"/>
                              </w:rPr>
                            </w:pPr>
                            <w:r>
                              <w:rPr>
                                <w:noProof/>
                              </w:rPr>
                              <w:drawing>
                                <wp:inline distT="0" distB="0" distL="0" distR="0" wp14:anchorId="3D979ADA" wp14:editId="7C1C6C3E">
                                  <wp:extent cx="5220970" cy="3236458"/>
                                  <wp:effectExtent l="0" t="0" r="0" b="254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226817" cy="3240083"/>
                                          </a:xfrm>
                                          <a:prstGeom prst="rect">
                                            <a:avLst/>
                                          </a:prstGeom>
                                        </pic:spPr>
                                      </pic:pic>
                                    </a:graphicData>
                                  </a:graphic>
                                </wp:inline>
                              </w:drawing>
                            </w:r>
                          </w:p>
                          <w:p w:rsidR="004F50B5" w:rsidRDefault="004F50B5" w:rsidP="00B3793F">
                            <w:pPr>
                              <w:pStyle w:val="Signature"/>
                              <w:rPr>
                                <w:b w:val="0"/>
                                <w:color w:val="000000" w:themeColor="text1"/>
                                <w:u w:val="single"/>
                              </w:rPr>
                            </w:pPr>
                          </w:p>
                          <w:p w:rsidR="004F50B5" w:rsidRDefault="004F50B5" w:rsidP="00B3793F">
                            <w:pPr>
                              <w:pStyle w:val="Signature"/>
                              <w:rPr>
                                <w:b w:val="0"/>
                                <w:color w:val="000000" w:themeColor="text1"/>
                                <w:u w:val="single"/>
                              </w:rPr>
                            </w:pPr>
                          </w:p>
                          <w:p w:rsidR="004F50B5" w:rsidRDefault="004F50B5" w:rsidP="00B3793F">
                            <w:pPr>
                              <w:pStyle w:val="Signature"/>
                              <w:rPr>
                                <w:b w:val="0"/>
                                <w:color w:val="000000" w:themeColor="text1"/>
                                <w:u w:val="single"/>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649BFEB" id="_x0000_s1044" type="#_x0000_t202" style="position:absolute;margin-left:7.3pt;margin-top:-214.9pt;width:514.7pt;height:792.5pt;z-index:2518062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">
                <v:textbox>
                  <w:txbxContent>
                    <w:p w:rsidR="004F50B5" w:rsidRPr="001B3629" w:rsidRDefault="004F50B5" w:rsidP="001B3629">
                      <w:pPr>
                        <w:pStyle w:val="Titre2"/>
                        <w:rPr>
                          <w:b/>
                          <w:color w:val="000000" w:themeColor="text1"/>
                          <w:u w:val="single"/>
                        </w:rPr>
                      </w:pPr>
                      <w:bookmarkStart w:id="72" w:name="_Toc163766207"/>
                      <w:r w:rsidRPr="001B3629">
                        <w:rPr>
                          <w:b/>
                          <w:color w:val="000000" w:themeColor="text1"/>
                          <w:u w:val="single"/>
                        </w:rPr>
                        <w:t>Etapes 5</w:t>
                      </w:r>
                      <w:r w:rsidR="001B3629" w:rsidRPr="001B3629">
                        <w:rPr>
                          <w:b/>
                          <w:color w:val="000000" w:themeColor="text1"/>
                          <w:u w:val="single"/>
                        </w:rPr>
                        <w:t xml:space="preserve">.2 </w:t>
                      </w:r>
                      <w:r w:rsidRPr="001B3629">
                        <w:rPr>
                          <w:b/>
                          <w:color w:val="000000" w:themeColor="text1"/>
                          <w:u w:val="single"/>
                        </w:rPr>
                        <w:t>: suite</w:t>
                      </w:r>
                      <w:bookmarkEnd w:id="72"/>
                      <w:r w:rsidRPr="001B3629">
                        <w:rPr>
                          <w:b/>
                          <w:color w:val="000000" w:themeColor="text1"/>
                          <w:u w:val="single"/>
                        </w:rPr>
                        <w:t xml:space="preserve"> </w:t>
                      </w:r>
                    </w:p>
                    <w:p w:rsidR="004F50B5" w:rsidRDefault="004F50B5" w:rsidP="00B3793F">
                      <w:pPr>
                        <w:pStyle w:val="Signature"/>
                        <w:rPr>
                          <w:b w:val="0"/>
                          <w:color w:val="000000" w:themeColor="text1"/>
                          <w:u w:val="single"/>
                        </w:rPr>
                      </w:pPr>
                    </w:p>
                    <w:p w:rsidR="004F50B5" w:rsidRDefault="004F50B5" w:rsidP="00B3793F">
                      <w:pPr>
                        <w:pStyle w:val="Signature"/>
                        <w:rPr>
                          <w:b w:val="0"/>
                          <w:color w:val="000000" w:themeColor="text1"/>
                          <w:u w:val="single"/>
                        </w:rPr>
                      </w:pPr>
                      <w:r>
                        <w:rPr>
                          <w:b w:val="0"/>
                          <w:color w:val="0D0D0D" w:themeColor="text1" w:themeTint="F2"/>
                          <w:u w:val="single"/>
                        </w:rPr>
                        <w:t xml:space="preserve">La machine redémarre donc et lance le </w:t>
                      </w:r>
                      <w:proofErr w:type="spellStart"/>
                      <w:r>
                        <w:rPr>
                          <w:b w:val="0"/>
                          <w:color w:val="0D0D0D" w:themeColor="text1" w:themeTint="F2"/>
                          <w:u w:val="single"/>
                        </w:rPr>
                        <w:t>Partclone</w:t>
                      </w:r>
                      <w:proofErr w:type="spellEnd"/>
                      <w:r>
                        <w:rPr>
                          <w:b w:val="0"/>
                          <w:color w:val="0D0D0D" w:themeColor="text1" w:themeTint="F2"/>
                          <w:u w:val="single"/>
                        </w:rPr>
                        <w:t xml:space="preserve"> </w:t>
                      </w:r>
                      <w:r>
                        <w:rPr>
                          <w:b w:val="0"/>
                          <w:color w:val="0D0D0D" w:themeColor="text1" w:themeTint="F2"/>
                          <w:u w:val="single"/>
                        </w:rPr>
                        <w:br/>
                      </w:r>
                    </w:p>
                    <w:p w:rsidR="004F50B5" w:rsidRDefault="004F50B5" w:rsidP="00B3793F">
                      <w:pPr>
                        <w:pStyle w:val="Signature"/>
                        <w:rPr>
                          <w:b w:val="0"/>
                          <w:color w:val="000000" w:themeColor="text1"/>
                          <w:u w:val="single"/>
                        </w:rPr>
                      </w:pPr>
                      <w:r>
                        <w:rPr>
                          <w:noProof/>
                        </w:rPr>
                        <w:drawing>
                          <wp:inline distT="0" distB="0" distL="0" distR="0" wp14:anchorId="29BF273F" wp14:editId="25515E33">
                            <wp:extent cx="4707188" cy="261646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718887" cy="2622968"/>
                                    </a:xfrm>
                                    <a:prstGeom prst="rect">
                                      <a:avLst/>
                                    </a:prstGeom>
                                  </pic:spPr>
                                </pic:pic>
                              </a:graphicData>
                            </a:graphic>
                          </wp:inline>
                        </w:drawing>
                      </w:r>
                    </w:p>
                    <w:p w:rsidR="004F50B5" w:rsidRDefault="004F50B5" w:rsidP="00B3793F">
                      <w:pPr>
                        <w:pStyle w:val="Signature"/>
                        <w:rPr>
                          <w:b w:val="0"/>
                          <w:color w:val="000000" w:themeColor="text1"/>
                          <w:u w:val="single"/>
                        </w:rPr>
                      </w:pPr>
                    </w:p>
                    <w:p w:rsidR="004F50B5" w:rsidRDefault="004F50B5" w:rsidP="00B3793F">
                      <w:pPr>
                        <w:pStyle w:val="Signature"/>
                        <w:rPr>
                          <w:b w:val="0"/>
                          <w:color w:val="0D0D0D" w:themeColor="text1" w:themeTint="F2"/>
                          <w:u w:val="single"/>
                        </w:rPr>
                      </w:pPr>
                      <w:r>
                        <w:rPr>
                          <w:b w:val="0"/>
                          <w:color w:val="0D0D0D" w:themeColor="text1" w:themeTint="F2"/>
                          <w:u w:val="single"/>
                        </w:rPr>
                        <w:t xml:space="preserve">La machine boot bien sur l’image clone </w:t>
                      </w:r>
                    </w:p>
                    <w:p w:rsidR="004F50B5" w:rsidRDefault="004F50B5" w:rsidP="00B3793F">
                      <w:pPr>
                        <w:pStyle w:val="Signature"/>
                        <w:rPr>
                          <w:b w:val="0"/>
                          <w:color w:val="000000" w:themeColor="text1"/>
                          <w:u w:val="single"/>
                        </w:rPr>
                      </w:pPr>
                    </w:p>
                    <w:p w:rsidR="004F50B5" w:rsidRDefault="004F50B5" w:rsidP="00B3793F">
                      <w:pPr>
                        <w:pStyle w:val="Signature"/>
                        <w:rPr>
                          <w:b w:val="0"/>
                          <w:color w:val="000000" w:themeColor="text1"/>
                          <w:u w:val="single"/>
                        </w:rPr>
                      </w:pPr>
                    </w:p>
                    <w:p w:rsidR="004F50B5" w:rsidRDefault="004F50B5" w:rsidP="00B3793F">
                      <w:pPr>
                        <w:pStyle w:val="Signature"/>
                        <w:rPr>
                          <w:b w:val="0"/>
                          <w:color w:val="000000" w:themeColor="text1"/>
                          <w:u w:val="single"/>
                        </w:rPr>
                      </w:pPr>
                      <w:r>
                        <w:rPr>
                          <w:noProof/>
                        </w:rPr>
                        <w:drawing>
                          <wp:inline distT="0" distB="0" distL="0" distR="0" wp14:anchorId="3D979ADA" wp14:editId="7C1C6C3E">
                            <wp:extent cx="5220970" cy="3236458"/>
                            <wp:effectExtent l="0" t="0" r="0" b="254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226817" cy="3240083"/>
                                    </a:xfrm>
                                    <a:prstGeom prst="rect">
                                      <a:avLst/>
                                    </a:prstGeom>
                                  </pic:spPr>
                                </pic:pic>
                              </a:graphicData>
                            </a:graphic>
                          </wp:inline>
                        </w:drawing>
                      </w:r>
                    </w:p>
                    <w:p w:rsidR="004F50B5" w:rsidRDefault="004F50B5" w:rsidP="00B3793F">
                      <w:pPr>
                        <w:pStyle w:val="Signature"/>
                        <w:rPr>
                          <w:b w:val="0"/>
                          <w:color w:val="000000" w:themeColor="text1"/>
                          <w:u w:val="single"/>
                        </w:rPr>
                      </w:pPr>
                    </w:p>
                    <w:p w:rsidR="004F50B5" w:rsidRDefault="004F50B5" w:rsidP="00B3793F">
                      <w:pPr>
                        <w:pStyle w:val="Signature"/>
                        <w:rPr>
                          <w:b w:val="0"/>
                          <w:color w:val="000000" w:themeColor="text1"/>
                          <w:u w:val="single"/>
                        </w:rPr>
                      </w:pPr>
                    </w:p>
                    <w:p w:rsidR="004F50B5" w:rsidRDefault="004F50B5" w:rsidP="00B3793F">
                      <w:pPr>
                        <w:pStyle w:val="Signature"/>
                        <w:rPr>
                          <w:b w:val="0"/>
                          <w:color w:val="000000" w:themeColor="text1"/>
                          <w:u w:val="single"/>
                        </w:rPr>
                      </w:pPr>
                    </w:p>
                  </w:txbxContent>
                </v:textbox>
                <w10:wrap anchorx="margin"/>
              </v:shape>
            </w:pict>
          </mc:Fallback>
        </mc:AlternateContent>
      </w:r>
    </w:p>
    <w:p w:rsidR="00B3793F" w:rsidRDefault="00B3793F" w:rsidP="009A2294">
      <w:pPr>
        <w:ind w:left="0"/>
      </w:pPr>
    </w:p>
    <w:p w:rsidR="00B3793F" w:rsidRDefault="00B3793F" w:rsidP="009A2294">
      <w:pPr>
        <w:ind w:left="0"/>
      </w:pPr>
    </w:p>
    <w:p w:rsidR="00B3793F" w:rsidRDefault="00B3793F" w:rsidP="009A2294">
      <w:pPr>
        <w:ind w:left="0"/>
      </w:pPr>
    </w:p>
    <w:p w:rsidR="00B3793F" w:rsidRDefault="00B3793F" w:rsidP="009A2294">
      <w:pPr>
        <w:ind w:left="0"/>
      </w:pPr>
    </w:p>
    <w:p w:rsidR="00B3793F" w:rsidRDefault="00B3793F" w:rsidP="009A2294">
      <w:pPr>
        <w:ind w:left="0"/>
      </w:pPr>
    </w:p>
    <w:p w:rsidR="00B3793F" w:rsidRDefault="00B3793F" w:rsidP="009A2294">
      <w:pPr>
        <w:ind w:left="0"/>
      </w:pPr>
    </w:p>
    <w:p w:rsidR="00B3793F" w:rsidRDefault="00B3793F" w:rsidP="009A2294">
      <w:pPr>
        <w:ind w:left="0"/>
      </w:pPr>
    </w:p>
    <w:p w:rsidR="00B3793F" w:rsidRDefault="00B3793F" w:rsidP="009A2294">
      <w:pPr>
        <w:ind w:left="0"/>
      </w:pPr>
    </w:p>
    <w:p w:rsidR="00B3793F" w:rsidRDefault="00B3793F" w:rsidP="009A2294">
      <w:pPr>
        <w:ind w:left="0"/>
      </w:pPr>
    </w:p>
    <w:p w:rsidR="00B3793F" w:rsidRDefault="00B3793F" w:rsidP="009A2294">
      <w:pPr>
        <w:ind w:left="0"/>
      </w:pPr>
    </w:p>
    <w:p w:rsidR="00B3793F" w:rsidRDefault="00B3793F" w:rsidP="009A2294">
      <w:pPr>
        <w:ind w:left="0"/>
      </w:pPr>
    </w:p>
    <w:p w:rsidR="00B3793F" w:rsidRDefault="00B3793F" w:rsidP="009A2294">
      <w:pPr>
        <w:ind w:left="0"/>
      </w:pPr>
    </w:p>
    <w:p w:rsidR="00B3793F" w:rsidRDefault="00B3793F" w:rsidP="009A2294">
      <w:pPr>
        <w:ind w:left="0"/>
      </w:pPr>
    </w:p>
    <w:p w:rsidR="003B4D6C" w:rsidRDefault="00E73CF7" w:rsidP="009A2294">
      <w:pPr>
        <w:ind w:left="0"/>
      </w:pPr>
      <w:r>
        <w:br/>
      </w:r>
      <w:r>
        <w:br/>
      </w:r>
      <w:r>
        <w:br/>
      </w:r>
      <w:r>
        <w:br/>
      </w:r>
      <w:r>
        <w:br/>
      </w:r>
      <w:r>
        <w:br/>
      </w:r>
      <w:r>
        <w:br/>
      </w:r>
      <w:r>
        <w:lastRenderedPageBreak/>
        <w:br/>
      </w: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r w:rsidRPr="00C13E19">
        <w:rPr>
          <w:noProof/>
          <w:color w:val="000000" w:themeColor="text1"/>
        </w:rPr>
        <mc:AlternateContent>
          <mc:Choice Requires="wps">
            <w:drawing>
              <wp:anchor distT="0" distB="0" distL="114300" distR="114300" simplePos="0" relativeHeight="251808256" behindDoc="0" locked="0" layoutInCell="1" allowOverlap="1" wp14:anchorId="35CB253D" wp14:editId="4D6060D6">
                <wp:simplePos x="0" y="0"/>
                <wp:positionH relativeFrom="margin">
                  <wp:posOffset>92710</wp:posOffset>
                </wp:positionH>
                <wp:positionV relativeFrom="paragraph">
                  <wp:posOffset>-8801100</wp:posOffset>
                </wp:positionV>
                <wp:extent cx="6536690" cy="10064750"/>
                <wp:effectExtent l="0" t="0" r="16510" b="12700"/>
                <wp:wrapNone/>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4750"/>
                        </a:xfrm>
                        <a:prstGeom prst="rect">
                          <a:avLst/>
                        </a:prstGeom>
                        <a:solidFill>
                          <a:srgbClr val="FFFFFF"/>
                        </a:solidFill>
                        <a:ln w="9525">
                          <a:solidFill>
                            <a:srgbClr val="000000"/>
                          </a:solidFill>
                          <a:miter lim="800000"/>
                          <a:headEnd/>
                          <a:tailEnd/>
                        </a:ln>
                      </wps:spPr>
                      <wps:txbx>
                        <w:txbxContent>
                          <w:p w:rsidR="004F50B5" w:rsidRDefault="004F50B5" w:rsidP="001B3629">
                            <w:pPr>
                              <w:pStyle w:val="Titre1"/>
                              <w:rPr>
                                <w:b/>
                                <w:color w:val="000000" w:themeColor="text1"/>
                                <w:u w:val="single"/>
                              </w:rPr>
                            </w:pPr>
                            <w:bookmarkStart w:id="43" w:name="_Toc163766208"/>
                            <w:r w:rsidRPr="001B3629">
                              <w:rPr>
                                <w:b/>
                                <w:color w:val="000000" w:themeColor="text1"/>
                                <w:u w:val="single"/>
                              </w:rPr>
                              <w:t>Etapes 6 :  Application client sur Windows</w:t>
                            </w:r>
                            <w:bookmarkEnd w:id="43"/>
                            <w:r w:rsidRPr="001B3629">
                              <w:rPr>
                                <w:b/>
                                <w:color w:val="000000" w:themeColor="text1"/>
                                <w:u w:val="single"/>
                              </w:rPr>
                              <w:t xml:space="preserve">  </w:t>
                            </w:r>
                          </w:p>
                          <w:p w:rsidR="004F50B5" w:rsidRDefault="004F50B5" w:rsidP="003B4D6C">
                            <w:pPr>
                              <w:pStyle w:val="Signature"/>
                              <w:rPr>
                                <w:b w:val="0"/>
                                <w:color w:val="000000" w:themeColor="text1"/>
                                <w:u w:val="single"/>
                              </w:rPr>
                            </w:pPr>
                            <w:r>
                              <w:rPr>
                                <w:b w:val="0"/>
                                <w:color w:val="000000" w:themeColor="text1"/>
                                <w:u w:val="single"/>
                              </w:rPr>
                              <w:t xml:space="preserve">Se connecter à Fog web avec le poste client </w:t>
                            </w:r>
                          </w:p>
                          <w:p w:rsidR="004F50B5" w:rsidRDefault="004F50B5" w:rsidP="003B4D6C">
                            <w:pPr>
                              <w:pStyle w:val="Signature"/>
                              <w:rPr>
                                <w:b w:val="0"/>
                                <w:color w:val="000000" w:themeColor="text1"/>
                                <w:u w:val="single"/>
                              </w:rPr>
                            </w:pPr>
                            <w:r>
                              <w:rPr>
                                <w:b w:val="0"/>
                                <w:color w:val="000000" w:themeColor="text1"/>
                                <w:u w:val="single"/>
                              </w:rPr>
                              <w:br/>
                            </w:r>
                            <w:r>
                              <w:rPr>
                                <w:noProof/>
                              </w:rPr>
                              <w:drawing>
                                <wp:inline distT="0" distB="0" distL="0" distR="0" wp14:anchorId="7A7E5CA5" wp14:editId="5CB526F7">
                                  <wp:extent cx="3028950" cy="2166827"/>
                                  <wp:effectExtent l="0" t="0" r="0" b="508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047483" cy="2180085"/>
                                          </a:xfrm>
                                          <a:prstGeom prst="rect">
                                            <a:avLst/>
                                          </a:prstGeom>
                                        </pic:spPr>
                                      </pic:pic>
                                    </a:graphicData>
                                  </a:graphic>
                                </wp:inline>
                              </w:drawing>
                            </w:r>
                          </w:p>
                          <w:p w:rsidR="004F50B5" w:rsidRDefault="004F50B5" w:rsidP="003B4D6C">
                            <w:pPr>
                              <w:pStyle w:val="Signature"/>
                              <w:rPr>
                                <w:b w:val="0"/>
                                <w:color w:val="000000" w:themeColor="text1"/>
                                <w:u w:val="single"/>
                              </w:rPr>
                            </w:pPr>
                          </w:p>
                          <w:p w:rsidR="004F50B5" w:rsidRDefault="004F50B5" w:rsidP="003B4D6C">
                            <w:pPr>
                              <w:pStyle w:val="Signature"/>
                              <w:rPr>
                                <w:b w:val="0"/>
                                <w:color w:val="000000" w:themeColor="text1"/>
                                <w:u w:val="single"/>
                              </w:rPr>
                            </w:pPr>
                            <w:r>
                              <w:rPr>
                                <w:b w:val="0"/>
                                <w:color w:val="000000" w:themeColor="text1"/>
                                <w:u w:val="single"/>
                              </w:rPr>
                              <w:t>Aller sur FOG Client</w:t>
                            </w:r>
                            <w:r>
                              <w:rPr>
                                <w:b w:val="0"/>
                                <w:color w:val="000000" w:themeColor="text1"/>
                                <w:u w:val="single"/>
                              </w:rPr>
                              <w:br/>
                            </w:r>
                            <w:r>
                              <w:rPr>
                                <w:b w:val="0"/>
                                <w:color w:val="000000" w:themeColor="text1"/>
                                <w:u w:val="single"/>
                              </w:rPr>
                              <w:br/>
                            </w:r>
                            <w:r>
                              <w:rPr>
                                <w:noProof/>
                              </w:rPr>
                              <w:drawing>
                                <wp:inline distT="0" distB="0" distL="0" distR="0" wp14:anchorId="2CA4C9D8" wp14:editId="48E01D77">
                                  <wp:extent cx="1148417" cy="574209"/>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1175735" cy="587868"/>
                                          </a:xfrm>
                                          <a:prstGeom prst="rect">
                                            <a:avLst/>
                                          </a:prstGeom>
                                        </pic:spPr>
                                      </pic:pic>
                                    </a:graphicData>
                                  </a:graphic>
                                </wp:inline>
                              </w:drawing>
                            </w:r>
                          </w:p>
                          <w:p w:rsidR="004F50B5" w:rsidRDefault="004F50B5" w:rsidP="003B4D6C">
                            <w:pPr>
                              <w:pStyle w:val="Signature"/>
                            </w:pPr>
                          </w:p>
                          <w:p w:rsidR="004F50B5" w:rsidRDefault="004F50B5" w:rsidP="003B4D6C">
                            <w:pPr>
                              <w:pStyle w:val="Signature"/>
                              <w:rPr>
                                <w:b w:val="0"/>
                                <w:color w:val="000000" w:themeColor="text1"/>
                                <w:u w:val="single"/>
                              </w:rPr>
                            </w:pPr>
                            <w:r>
                              <w:rPr>
                                <w:b w:val="0"/>
                                <w:color w:val="000000" w:themeColor="text1"/>
                                <w:u w:val="single"/>
                              </w:rPr>
                              <w:t xml:space="preserve">Choisir l’installation Smart installer (Recommended) </w:t>
                            </w:r>
                            <w:r>
                              <w:rPr>
                                <w:b w:val="0"/>
                                <w:color w:val="000000" w:themeColor="text1"/>
                                <w:u w:val="single"/>
                              </w:rPr>
                              <w:br/>
                            </w:r>
                            <w:r>
                              <w:rPr>
                                <w:b w:val="0"/>
                                <w:color w:val="000000" w:themeColor="text1"/>
                                <w:u w:val="single"/>
                              </w:rPr>
                              <w:br/>
                            </w:r>
                            <w:r>
                              <w:rPr>
                                <w:noProof/>
                              </w:rPr>
                              <w:drawing>
                                <wp:inline distT="0" distB="0" distL="0" distR="0" wp14:anchorId="58D72855" wp14:editId="5133375E">
                                  <wp:extent cx="1692430" cy="1346140"/>
                                  <wp:effectExtent l="0" t="0" r="3175" b="698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1731498" cy="1377214"/>
                                          </a:xfrm>
                                          <a:prstGeom prst="rect">
                                            <a:avLst/>
                                          </a:prstGeom>
                                        </pic:spPr>
                                      </pic:pic>
                                    </a:graphicData>
                                  </a:graphic>
                                </wp:inline>
                              </w:drawing>
                            </w:r>
                            <w:r>
                              <w:rPr>
                                <w:b w:val="0"/>
                                <w:color w:val="000000" w:themeColor="text1"/>
                                <w:u w:val="single"/>
                              </w:rPr>
                              <w:br/>
                            </w:r>
                            <w:r>
                              <w:rPr>
                                <w:b w:val="0"/>
                                <w:color w:val="000000" w:themeColor="text1"/>
                                <w:u w:val="single"/>
                              </w:rPr>
                              <w:br/>
                              <w:t>On exécute en tant qu’administrateur</w:t>
                            </w:r>
                          </w:p>
                          <w:p w:rsidR="004F50B5" w:rsidRDefault="004F50B5" w:rsidP="003B4D6C">
                            <w:pPr>
                              <w:pStyle w:val="Signature"/>
                              <w:rPr>
                                <w:b w:val="0"/>
                                <w:color w:val="000000" w:themeColor="text1"/>
                                <w:u w:val="single"/>
                              </w:rPr>
                            </w:pPr>
                          </w:p>
                          <w:p w:rsidR="004F50B5" w:rsidRPr="00112DEC" w:rsidRDefault="004F50B5" w:rsidP="003B4D6C">
                            <w:pPr>
                              <w:pStyle w:val="Signature"/>
                              <w:rPr>
                                <w:b w:val="0"/>
                                <w:color w:val="000000" w:themeColor="text1"/>
                                <w:u w:val="single"/>
                              </w:rPr>
                            </w:pPr>
                            <w:r>
                              <w:rPr>
                                <w:noProof/>
                              </w:rPr>
                              <w:drawing>
                                <wp:inline distT="0" distB="0" distL="0" distR="0" wp14:anchorId="34DFFFF8" wp14:editId="106B9960">
                                  <wp:extent cx="3617243" cy="459332"/>
                                  <wp:effectExtent l="0" t="0" r="254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770323" cy="478771"/>
                                          </a:xfrm>
                                          <a:prstGeom prst="rect">
                                            <a:avLst/>
                                          </a:prstGeom>
                                        </pic:spPr>
                                      </pic:pic>
                                    </a:graphicData>
                                  </a:graphic>
                                </wp:inline>
                              </w:drawing>
                            </w:r>
                            <w:r>
                              <w:rPr>
                                <w:b w:val="0"/>
                                <w:color w:val="000000" w:themeColor="text1"/>
                                <w:u w:val="single"/>
                              </w:rPr>
                              <w:br/>
                            </w:r>
                            <w:r>
                              <w:rPr>
                                <w:b w:val="0"/>
                                <w:color w:val="000000" w:themeColor="text1"/>
                                <w:u w:val="single"/>
                              </w:rPr>
                              <w:br/>
                            </w:r>
                            <w:r>
                              <w:rPr>
                                <w:b w:val="0"/>
                                <w:color w:val="000000" w:themeColor="text1"/>
                                <w:u w:val="single"/>
                              </w:rPr>
                              <w:br/>
                            </w:r>
                            <w:r>
                              <w:rPr>
                                <w:b w:val="0"/>
                                <w:color w:val="000000" w:themeColor="text1"/>
                                <w:u w:val="single"/>
                              </w:rPr>
                              <w:br/>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5CB253D" id="_x0000_s1045" type="#_x0000_t202" style="position:absolute;margin-left:7.3pt;margin-top:-693pt;width:514.7pt;height:792.5pt;z-index:2518082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">
                <v:textbox>
                  <w:txbxContent>
                    <w:p w:rsidR="004F50B5" w:rsidRDefault="004F50B5" w:rsidP="001B3629">
                      <w:pPr>
                        <w:pStyle w:val="Titre1"/>
                        <w:rPr>
                          <w:b/>
                          <w:color w:val="000000" w:themeColor="text1"/>
                          <w:u w:val="single"/>
                        </w:rPr>
                      </w:pPr>
                      <w:bookmarkStart w:id="74" w:name="_Toc163766208"/>
                      <w:r w:rsidRPr="001B3629">
                        <w:rPr>
                          <w:b/>
                          <w:color w:val="000000" w:themeColor="text1"/>
                          <w:u w:val="single"/>
                        </w:rPr>
                        <w:t>Etapes 6 :  Application client sur Windows</w:t>
                      </w:r>
                      <w:bookmarkEnd w:id="74"/>
                      <w:r w:rsidRPr="001B3629">
                        <w:rPr>
                          <w:b/>
                          <w:color w:val="000000" w:themeColor="text1"/>
                          <w:u w:val="single"/>
                        </w:rPr>
                        <w:t xml:space="preserve">  </w:t>
                      </w:r>
                    </w:p>
                    <w:p w:rsidR="004F50B5" w:rsidRDefault="004F50B5" w:rsidP="003B4D6C">
                      <w:pPr>
                        <w:pStyle w:val="Signature"/>
                        <w:rPr>
                          <w:b w:val="0"/>
                          <w:color w:val="000000" w:themeColor="text1"/>
                          <w:u w:val="single"/>
                        </w:rPr>
                      </w:pPr>
                      <w:r>
                        <w:rPr>
                          <w:b w:val="0"/>
                          <w:color w:val="000000" w:themeColor="text1"/>
                          <w:u w:val="single"/>
                        </w:rPr>
                        <w:t xml:space="preserve">Se connecter à Fog web avec le poste client </w:t>
                      </w:r>
                    </w:p>
                    <w:p w:rsidR="004F50B5" w:rsidRDefault="004F50B5" w:rsidP="003B4D6C">
                      <w:pPr>
                        <w:pStyle w:val="Signature"/>
                        <w:rPr>
                          <w:b w:val="0"/>
                          <w:color w:val="000000" w:themeColor="text1"/>
                          <w:u w:val="single"/>
                        </w:rPr>
                      </w:pPr>
                      <w:r>
                        <w:rPr>
                          <w:b w:val="0"/>
                          <w:color w:val="000000" w:themeColor="text1"/>
                          <w:u w:val="single"/>
                        </w:rPr>
                        <w:br/>
                      </w:r>
                      <w:r>
                        <w:rPr>
                          <w:noProof/>
                        </w:rPr>
                        <w:drawing>
                          <wp:inline distT="0" distB="0" distL="0" distR="0" wp14:anchorId="7A7E5CA5" wp14:editId="5CB526F7">
                            <wp:extent cx="3028950" cy="2166827"/>
                            <wp:effectExtent l="0" t="0" r="0" b="508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047483" cy="2180085"/>
                                    </a:xfrm>
                                    <a:prstGeom prst="rect">
                                      <a:avLst/>
                                    </a:prstGeom>
                                  </pic:spPr>
                                </pic:pic>
                              </a:graphicData>
                            </a:graphic>
                          </wp:inline>
                        </w:drawing>
                      </w:r>
                    </w:p>
                    <w:p w:rsidR="004F50B5" w:rsidRDefault="004F50B5" w:rsidP="003B4D6C">
                      <w:pPr>
                        <w:pStyle w:val="Signature"/>
                        <w:rPr>
                          <w:b w:val="0"/>
                          <w:color w:val="000000" w:themeColor="text1"/>
                          <w:u w:val="single"/>
                        </w:rPr>
                      </w:pPr>
                    </w:p>
                    <w:p w:rsidR="004F50B5" w:rsidRDefault="004F50B5" w:rsidP="003B4D6C">
                      <w:pPr>
                        <w:pStyle w:val="Signature"/>
                        <w:rPr>
                          <w:b w:val="0"/>
                          <w:color w:val="000000" w:themeColor="text1"/>
                          <w:u w:val="single"/>
                        </w:rPr>
                      </w:pPr>
                      <w:r>
                        <w:rPr>
                          <w:b w:val="0"/>
                          <w:color w:val="000000" w:themeColor="text1"/>
                          <w:u w:val="single"/>
                        </w:rPr>
                        <w:t>Aller sur FOG Client</w:t>
                      </w:r>
                      <w:r>
                        <w:rPr>
                          <w:b w:val="0"/>
                          <w:color w:val="000000" w:themeColor="text1"/>
                          <w:u w:val="single"/>
                        </w:rPr>
                        <w:br/>
                      </w:r>
                      <w:r>
                        <w:rPr>
                          <w:b w:val="0"/>
                          <w:color w:val="000000" w:themeColor="text1"/>
                          <w:u w:val="single"/>
                        </w:rPr>
                        <w:br/>
                      </w:r>
                      <w:r>
                        <w:rPr>
                          <w:noProof/>
                        </w:rPr>
                        <w:drawing>
                          <wp:inline distT="0" distB="0" distL="0" distR="0" wp14:anchorId="2CA4C9D8" wp14:editId="48E01D77">
                            <wp:extent cx="1148417" cy="574209"/>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1175735" cy="587868"/>
                                    </a:xfrm>
                                    <a:prstGeom prst="rect">
                                      <a:avLst/>
                                    </a:prstGeom>
                                  </pic:spPr>
                                </pic:pic>
                              </a:graphicData>
                            </a:graphic>
                          </wp:inline>
                        </w:drawing>
                      </w:r>
                    </w:p>
                    <w:p w:rsidR="004F50B5" w:rsidRDefault="004F50B5" w:rsidP="003B4D6C">
                      <w:pPr>
                        <w:pStyle w:val="Signature"/>
                      </w:pPr>
                    </w:p>
                    <w:p w:rsidR="004F50B5" w:rsidRDefault="004F50B5" w:rsidP="003B4D6C">
                      <w:pPr>
                        <w:pStyle w:val="Signature"/>
                        <w:rPr>
                          <w:b w:val="0"/>
                          <w:color w:val="000000" w:themeColor="text1"/>
                          <w:u w:val="single"/>
                        </w:rPr>
                      </w:pPr>
                      <w:r>
                        <w:rPr>
                          <w:b w:val="0"/>
                          <w:color w:val="000000" w:themeColor="text1"/>
                          <w:u w:val="single"/>
                        </w:rPr>
                        <w:t xml:space="preserve">Choisir l’installation Smart installer (Recommended) </w:t>
                      </w:r>
                      <w:r>
                        <w:rPr>
                          <w:b w:val="0"/>
                          <w:color w:val="000000" w:themeColor="text1"/>
                          <w:u w:val="single"/>
                        </w:rPr>
                        <w:br/>
                      </w:r>
                      <w:r>
                        <w:rPr>
                          <w:b w:val="0"/>
                          <w:color w:val="000000" w:themeColor="text1"/>
                          <w:u w:val="single"/>
                        </w:rPr>
                        <w:br/>
                      </w:r>
                      <w:r>
                        <w:rPr>
                          <w:noProof/>
                        </w:rPr>
                        <w:drawing>
                          <wp:inline distT="0" distB="0" distL="0" distR="0" wp14:anchorId="58D72855" wp14:editId="5133375E">
                            <wp:extent cx="1692430" cy="1346140"/>
                            <wp:effectExtent l="0" t="0" r="3175" b="698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1731498" cy="1377214"/>
                                    </a:xfrm>
                                    <a:prstGeom prst="rect">
                                      <a:avLst/>
                                    </a:prstGeom>
                                  </pic:spPr>
                                </pic:pic>
                              </a:graphicData>
                            </a:graphic>
                          </wp:inline>
                        </w:drawing>
                      </w:r>
                      <w:r>
                        <w:rPr>
                          <w:b w:val="0"/>
                          <w:color w:val="000000" w:themeColor="text1"/>
                          <w:u w:val="single"/>
                        </w:rPr>
                        <w:br/>
                      </w:r>
                      <w:r>
                        <w:rPr>
                          <w:b w:val="0"/>
                          <w:color w:val="000000" w:themeColor="text1"/>
                          <w:u w:val="single"/>
                        </w:rPr>
                        <w:br/>
                        <w:t>On exécute en tant qu’administrateur</w:t>
                      </w:r>
                    </w:p>
                    <w:p w:rsidR="004F50B5" w:rsidRDefault="004F50B5" w:rsidP="003B4D6C">
                      <w:pPr>
                        <w:pStyle w:val="Signature"/>
                        <w:rPr>
                          <w:b w:val="0"/>
                          <w:color w:val="000000" w:themeColor="text1"/>
                          <w:u w:val="single"/>
                        </w:rPr>
                      </w:pPr>
                    </w:p>
                    <w:p w:rsidR="004F50B5" w:rsidRPr="00112DEC" w:rsidRDefault="004F50B5" w:rsidP="003B4D6C">
                      <w:pPr>
                        <w:pStyle w:val="Signature"/>
                        <w:rPr>
                          <w:b w:val="0"/>
                          <w:color w:val="000000" w:themeColor="text1"/>
                          <w:u w:val="single"/>
                        </w:rPr>
                      </w:pPr>
                      <w:r>
                        <w:rPr>
                          <w:noProof/>
                        </w:rPr>
                        <w:drawing>
                          <wp:inline distT="0" distB="0" distL="0" distR="0" wp14:anchorId="34DFFFF8" wp14:editId="106B9960">
                            <wp:extent cx="3617243" cy="459332"/>
                            <wp:effectExtent l="0" t="0" r="254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3770323" cy="478771"/>
                                    </a:xfrm>
                                    <a:prstGeom prst="rect">
                                      <a:avLst/>
                                    </a:prstGeom>
                                  </pic:spPr>
                                </pic:pic>
                              </a:graphicData>
                            </a:graphic>
                          </wp:inline>
                        </w:drawing>
                      </w:r>
                      <w:r>
                        <w:rPr>
                          <w:b w:val="0"/>
                          <w:color w:val="000000" w:themeColor="text1"/>
                          <w:u w:val="single"/>
                        </w:rPr>
                        <w:br/>
                      </w:r>
                      <w:r>
                        <w:rPr>
                          <w:b w:val="0"/>
                          <w:color w:val="000000" w:themeColor="text1"/>
                          <w:u w:val="single"/>
                        </w:rPr>
                        <w:br/>
                      </w:r>
                      <w:r>
                        <w:rPr>
                          <w:b w:val="0"/>
                          <w:color w:val="000000" w:themeColor="text1"/>
                          <w:u w:val="single"/>
                        </w:rPr>
                        <w:br/>
                      </w:r>
                      <w:r>
                        <w:rPr>
                          <w:b w:val="0"/>
                          <w:color w:val="000000" w:themeColor="text1"/>
                          <w:u w:val="single"/>
                        </w:rPr>
                        <w:br/>
                      </w:r>
                    </w:p>
                  </w:txbxContent>
                </v:textbox>
                <w10:wrap anchorx="margin"/>
              </v:shape>
            </w:pict>
          </mc:Fallback>
        </mc:AlternateContent>
      </w: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r w:rsidRPr="00C13E19">
        <w:rPr>
          <w:noProof/>
          <w:color w:val="000000" w:themeColor="text1"/>
        </w:rPr>
        <mc:AlternateContent>
          <mc:Choice Requires="wps">
            <w:drawing>
              <wp:anchor distT="0" distB="0" distL="114300" distR="114300" simplePos="0" relativeHeight="251810304" behindDoc="0" locked="0" layoutInCell="1" allowOverlap="1" wp14:anchorId="12EAAFA1" wp14:editId="5060640B">
                <wp:simplePos x="0" y="0"/>
                <wp:positionH relativeFrom="margin">
                  <wp:posOffset>92710</wp:posOffset>
                </wp:positionH>
                <wp:positionV relativeFrom="paragraph">
                  <wp:posOffset>-3008630</wp:posOffset>
                </wp:positionV>
                <wp:extent cx="6536690" cy="10064750"/>
                <wp:effectExtent l="0" t="0" r="16510" b="12700"/>
                <wp:wrapNone/>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4750"/>
                        </a:xfrm>
                        <a:prstGeom prst="rect">
                          <a:avLst/>
                        </a:prstGeom>
                        <a:solidFill>
                          <a:srgbClr val="FFFFFF"/>
                        </a:solidFill>
                        <a:ln w="9525">
                          <a:solidFill>
                            <a:srgbClr val="000000"/>
                          </a:solidFill>
                          <a:miter lim="800000"/>
                          <a:headEnd/>
                          <a:tailEnd/>
                        </a:ln>
                      </wps:spPr>
                      <wps:txbx>
                        <w:txbxContent>
                          <w:p w:rsidR="004F50B5" w:rsidRPr="001B3629" w:rsidRDefault="004F50B5" w:rsidP="001B3629">
                            <w:pPr>
                              <w:pStyle w:val="Titre2"/>
                              <w:rPr>
                                <w:b/>
                                <w:color w:val="000000" w:themeColor="text1"/>
                                <w:u w:val="single"/>
                              </w:rPr>
                            </w:pPr>
                            <w:bookmarkStart w:id="44" w:name="_Toc163766209"/>
                            <w:r w:rsidRPr="001B3629">
                              <w:rPr>
                                <w:b/>
                                <w:color w:val="000000" w:themeColor="text1"/>
                                <w:u w:val="single"/>
                              </w:rPr>
                              <w:t>Etapes 6</w:t>
                            </w:r>
                            <w:r w:rsidR="001B3629">
                              <w:rPr>
                                <w:b/>
                                <w:color w:val="000000" w:themeColor="text1"/>
                                <w:u w:val="single"/>
                              </w:rPr>
                              <w:t>.1</w:t>
                            </w:r>
                            <w:r w:rsidRPr="001B3629">
                              <w:rPr>
                                <w:b/>
                                <w:color w:val="000000" w:themeColor="text1"/>
                                <w:u w:val="single"/>
                              </w:rPr>
                              <w:t> :  suite et installation</w:t>
                            </w:r>
                            <w:bookmarkEnd w:id="44"/>
                            <w:r w:rsidRPr="001B3629">
                              <w:rPr>
                                <w:b/>
                                <w:color w:val="000000" w:themeColor="text1"/>
                                <w:u w:val="single"/>
                              </w:rPr>
                              <w:t xml:space="preserve"> </w:t>
                            </w:r>
                          </w:p>
                          <w:p w:rsidR="004F50B5" w:rsidRDefault="004F50B5" w:rsidP="003B4D6C">
                            <w:pPr>
                              <w:pStyle w:val="Signature"/>
                              <w:rPr>
                                <w:b w:val="0"/>
                                <w:color w:val="000000" w:themeColor="text1"/>
                                <w:u w:val="single"/>
                              </w:rPr>
                            </w:pPr>
                          </w:p>
                          <w:p w:rsidR="004F50B5" w:rsidRDefault="004F50B5" w:rsidP="003B4D6C">
                            <w:pPr>
                              <w:pStyle w:val="Signature"/>
                              <w:rPr>
                                <w:b w:val="0"/>
                                <w:color w:val="000000" w:themeColor="text1"/>
                                <w:u w:val="single"/>
                              </w:rPr>
                            </w:pPr>
                            <w:r>
                              <w:rPr>
                                <w:b w:val="0"/>
                                <w:color w:val="000000" w:themeColor="text1"/>
                                <w:u w:val="single"/>
                              </w:rPr>
                              <w:t xml:space="preserve">Suivant </w:t>
                            </w:r>
                          </w:p>
                          <w:p w:rsidR="004F50B5" w:rsidRDefault="004F50B5" w:rsidP="003B4D6C">
                            <w:pPr>
                              <w:pStyle w:val="Signature"/>
                              <w:rPr>
                                <w:b w:val="0"/>
                                <w:color w:val="000000" w:themeColor="text1"/>
                                <w:u w:val="single"/>
                              </w:rPr>
                            </w:pPr>
                          </w:p>
                          <w:p w:rsidR="004F50B5" w:rsidRDefault="004F50B5" w:rsidP="003B4D6C">
                            <w:pPr>
                              <w:pStyle w:val="Signature"/>
                              <w:rPr>
                                <w:b w:val="0"/>
                                <w:color w:val="000000" w:themeColor="text1"/>
                                <w:u w:val="single"/>
                              </w:rPr>
                            </w:pPr>
                            <w:r>
                              <w:rPr>
                                <w:noProof/>
                              </w:rPr>
                              <w:drawing>
                                <wp:inline distT="0" distB="0" distL="0" distR="0" wp14:anchorId="718190DA" wp14:editId="129EE718">
                                  <wp:extent cx="2658965" cy="2066304"/>
                                  <wp:effectExtent l="0" t="0" r="825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677391" cy="2080623"/>
                                          </a:xfrm>
                                          <a:prstGeom prst="rect">
                                            <a:avLst/>
                                          </a:prstGeom>
                                        </pic:spPr>
                                      </pic:pic>
                                    </a:graphicData>
                                  </a:graphic>
                                </wp:inline>
                              </w:drawing>
                            </w:r>
                          </w:p>
                          <w:p w:rsidR="004F50B5" w:rsidRDefault="004F50B5" w:rsidP="003B4D6C">
                            <w:pPr>
                              <w:pStyle w:val="Signature"/>
                              <w:rPr>
                                <w:b w:val="0"/>
                                <w:color w:val="000000" w:themeColor="text1"/>
                                <w:u w:val="single"/>
                              </w:rPr>
                            </w:pPr>
                          </w:p>
                          <w:p w:rsidR="004F50B5" w:rsidRDefault="004F50B5" w:rsidP="003B4D6C">
                            <w:pPr>
                              <w:pStyle w:val="Signature"/>
                              <w:rPr>
                                <w:b w:val="0"/>
                                <w:color w:val="000000" w:themeColor="text1"/>
                                <w:u w:val="single"/>
                              </w:rPr>
                            </w:pPr>
                            <w:r>
                              <w:rPr>
                                <w:b w:val="0"/>
                                <w:color w:val="000000" w:themeColor="text1"/>
                                <w:u w:val="single"/>
                              </w:rPr>
                              <w:t>On accepte les contrats de licence puis suivant</w:t>
                            </w:r>
                          </w:p>
                          <w:p w:rsidR="004F50B5" w:rsidRDefault="004F50B5" w:rsidP="003B4D6C">
                            <w:pPr>
                              <w:pStyle w:val="Signature"/>
                              <w:rPr>
                                <w:b w:val="0"/>
                                <w:color w:val="000000" w:themeColor="text1"/>
                                <w:u w:val="single"/>
                              </w:rPr>
                            </w:pPr>
                          </w:p>
                          <w:p w:rsidR="004F50B5" w:rsidRDefault="004F50B5" w:rsidP="003B4D6C">
                            <w:pPr>
                              <w:pStyle w:val="Signature"/>
                              <w:rPr>
                                <w:b w:val="0"/>
                                <w:color w:val="000000" w:themeColor="text1"/>
                                <w:u w:val="single"/>
                              </w:rPr>
                            </w:pPr>
                            <w:r>
                              <w:rPr>
                                <w:noProof/>
                              </w:rPr>
                              <w:drawing>
                                <wp:inline distT="0" distB="0" distL="0" distR="0" wp14:anchorId="75144CC5" wp14:editId="26D22598">
                                  <wp:extent cx="2658745" cy="2086745"/>
                                  <wp:effectExtent l="0" t="0" r="8255" b="889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723779" cy="2137787"/>
                                          </a:xfrm>
                                          <a:prstGeom prst="rect">
                                            <a:avLst/>
                                          </a:prstGeom>
                                        </pic:spPr>
                                      </pic:pic>
                                    </a:graphicData>
                                  </a:graphic>
                                </wp:inline>
                              </w:drawing>
                            </w:r>
                            <w:r>
                              <w:rPr>
                                <w:b w:val="0"/>
                                <w:color w:val="000000" w:themeColor="text1"/>
                                <w:u w:val="single"/>
                              </w:rPr>
                              <w:br/>
                            </w:r>
                            <w:r>
                              <w:rPr>
                                <w:b w:val="0"/>
                                <w:color w:val="000000" w:themeColor="text1"/>
                                <w:u w:val="single"/>
                              </w:rPr>
                              <w:br/>
                              <w:t xml:space="preserve">Là ici on lui renseigne sur IP du server FOG je laisse décocher le https car je ne l’ai pas </w:t>
                            </w:r>
                            <w:r w:rsidR="001B3629">
                              <w:rPr>
                                <w:b w:val="0"/>
                                <w:color w:val="000000" w:themeColor="text1"/>
                                <w:u w:val="single"/>
                              </w:rPr>
                              <w:t>configuré</w:t>
                            </w:r>
                            <w:r>
                              <w:rPr>
                                <w:b w:val="0"/>
                                <w:color w:val="000000" w:themeColor="text1"/>
                                <w:u w:val="single"/>
                              </w:rPr>
                              <w:t xml:space="preserve"> mais ne pas l’oublier si le https est </w:t>
                            </w:r>
                            <w:r w:rsidR="001B3629">
                              <w:rPr>
                                <w:b w:val="0"/>
                                <w:color w:val="000000" w:themeColor="text1"/>
                                <w:u w:val="single"/>
                              </w:rPr>
                              <w:t>configuré</w:t>
                            </w:r>
                            <w:r>
                              <w:rPr>
                                <w:b w:val="0"/>
                                <w:color w:val="000000" w:themeColor="text1"/>
                                <w:u w:val="single"/>
                              </w:rPr>
                              <w:t xml:space="preserve"> ! </w:t>
                            </w:r>
                            <w:r>
                              <w:rPr>
                                <w:b w:val="0"/>
                                <w:color w:val="000000" w:themeColor="text1"/>
                                <w:u w:val="single"/>
                              </w:rPr>
                              <w:br/>
                            </w:r>
                            <w:r>
                              <w:rPr>
                                <w:b w:val="0"/>
                                <w:color w:val="000000" w:themeColor="text1"/>
                                <w:u w:val="single"/>
                              </w:rPr>
                              <w:br/>
                            </w:r>
                            <w:r>
                              <w:rPr>
                                <w:noProof/>
                              </w:rPr>
                              <w:drawing>
                                <wp:inline distT="0" distB="0" distL="0" distR="0" wp14:anchorId="66F8EDCA" wp14:editId="76C759B6">
                                  <wp:extent cx="2913849" cy="2283195"/>
                                  <wp:effectExtent l="0" t="0" r="1270" b="317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2963626" cy="232219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2EAAFA1" id="_x0000_s1046" type="#_x0000_t202" style="position:absolute;margin-left:7.3pt;margin-top:-236.9pt;width:514.7pt;height:792.5pt;z-index:2518103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">
                <v:textbox>
                  <w:txbxContent>
                    <w:p w:rsidR="004F50B5" w:rsidRPr="001B3629" w:rsidRDefault="004F50B5" w:rsidP="001B3629">
                      <w:pPr>
                        <w:pStyle w:val="Titre2"/>
                        <w:rPr>
                          <w:b/>
                          <w:color w:val="000000" w:themeColor="text1"/>
                          <w:u w:val="single"/>
                        </w:rPr>
                      </w:pPr>
                      <w:bookmarkStart w:id="76" w:name="_Toc163766209"/>
                      <w:r w:rsidRPr="001B3629">
                        <w:rPr>
                          <w:b/>
                          <w:color w:val="000000" w:themeColor="text1"/>
                          <w:u w:val="single"/>
                        </w:rPr>
                        <w:t>Etapes 6</w:t>
                      </w:r>
                      <w:r w:rsidR="001B3629">
                        <w:rPr>
                          <w:b/>
                          <w:color w:val="000000" w:themeColor="text1"/>
                          <w:u w:val="single"/>
                        </w:rPr>
                        <w:t>.1</w:t>
                      </w:r>
                      <w:r w:rsidRPr="001B3629">
                        <w:rPr>
                          <w:b/>
                          <w:color w:val="000000" w:themeColor="text1"/>
                          <w:u w:val="single"/>
                        </w:rPr>
                        <w:t> :  suite et installation</w:t>
                      </w:r>
                      <w:bookmarkEnd w:id="76"/>
                      <w:r w:rsidRPr="001B3629">
                        <w:rPr>
                          <w:b/>
                          <w:color w:val="000000" w:themeColor="text1"/>
                          <w:u w:val="single"/>
                        </w:rPr>
                        <w:t xml:space="preserve"> </w:t>
                      </w:r>
                    </w:p>
                    <w:p w:rsidR="004F50B5" w:rsidRDefault="004F50B5" w:rsidP="003B4D6C">
                      <w:pPr>
                        <w:pStyle w:val="Signature"/>
                        <w:rPr>
                          <w:b w:val="0"/>
                          <w:color w:val="000000" w:themeColor="text1"/>
                          <w:u w:val="single"/>
                        </w:rPr>
                      </w:pPr>
                    </w:p>
                    <w:p w:rsidR="004F50B5" w:rsidRDefault="004F50B5" w:rsidP="003B4D6C">
                      <w:pPr>
                        <w:pStyle w:val="Signature"/>
                        <w:rPr>
                          <w:b w:val="0"/>
                          <w:color w:val="000000" w:themeColor="text1"/>
                          <w:u w:val="single"/>
                        </w:rPr>
                      </w:pPr>
                      <w:r>
                        <w:rPr>
                          <w:b w:val="0"/>
                          <w:color w:val="000000" w:themeColor="text1"/>
                          <w:u w:val="single"/>
                        </w:rPr>
                        <w:t xml:space="preserve">Suivant </w:t>
                      </w:r>
                    </w:p>
                    <w:p w:rsidR="004F50B5" w:rsidRDefault="004F50B5" w:rsidP="003B4D6C">
                      <w:pPr>
                        <w:pStyle w:val="Signature"/>
                        <w:rPr>
                          <w:b w:val="0"/>
                          <w:color w:val="000000" w:themeColor="text1"/>
                          <w:u w:val="single"/>
                        </w:rPr>
                      </w:pPr>
                    </w:p>
                    <w:p w:rsidR="004F50B5" w:rsidRDefault="004F50B5" w:rsidP="003B4D6C">
                      <w:pPr>
                        <w:pStyle w:val="Signature"/>
                        <w:rPr>
                          <w:b w:val="0"/>
                          <w:color w:val="000000" w:themeColor="text1"/>
                          <w:u w:val="single"/>
                        </w:rPr>
                      </w:pPr>
                      <w:r>
                        <w:rPr>
                          <w:noProof/>
                        </w:rPr>
                        <w:drawing>
                          <wp:inline distT="0" distB="0" distL="0" distR="0" wp14:anchorId="718190DA" wp14:editId="129EE718">
                            <wp:extent cx="2658965" cy="2066304"/>
                            <wp:effectExtent l="0" t="0" r="825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677391" cy="2080623"/>
                                    </a:xfrm>
                                    <a:prstGeom prst="rect">
                                      <a:avLst/>
                                    </a:prstGeom>
                                  </pic:spPr>
                                </pic:pic>
                              </a:graphicData>
                            </a:graphic>
                          </wp:inline>
                        </w:drawing>
                      </w:r>
                    </w:p>
                    <w:p w:rsidR="004F50B5" w:rsidRDefault="004F50B5" w:rsidP="003B4D6C">
                      <w:pPr>
                        <w:pStyle w:val="Signature"/>
                        <w:rPr>
                          <w:b w:val="0"/>
                          <w:color w:val="000000" w:themeColor="text1"/>
                          <w:u w:val="single"/>
                        </w:rPr>
                      </w:pPr>
                    </w:p>
                    <w:p w:rsidR="004F50B5" w:rsidRDefault="004F50B5" w:rsidP="003B4D6C">
                      <w:pPr>
                        <w:pStyle w:val="Signature"/>
                        <w:rPr>
                          <w:b w:val="0"/>
                          <w:color w:val="000000" w:themeColor="text1"/>
                          <w:u w:val="single"/>
                        </w:rPr>
                      </w:pPr>
                      <w:r>
                        <w:rPr>
                          <w:b w:val="0"/>
                          <w:color w:val="000000" w:themeColor="text1"/>
                          <w:u w:val="single"/>
                        </w:rPr>
                        <w:t>On accepte les contrats de licence puis suivant</w:t>
                      </w:r>
                    </w:p>
                    <w:p w:rsidR="004F50B5" w:rsidRDefault="004F50B5" w:rsidP="003B4D6C">
                      <w:pPr>
                        <w:pStyle w:val="Signature"/>
                        <w:rPr>
                          <w:b w:val="0"/>
                          <w:color w:val="000000" w:themeColor="text1"/>
                          <w:u w:val="single"/>
                        </w:rPr>
                      </w:pPr>
                    </w:p>
                    <w:p w:rsidR="004F50B5" w:rsidRDefault="004F50B5" w:rsidP="003B4D6C">
                      <w:pPr>
                        <w:pStyle w:val="Signature"/>
                        <w:rPr>
                          <w:b w:val="0"/>
                          <w:color w:val="000000" w:themeColor="text1"/>
                          <w:u w:val="single"/>
                        </w:rPr>
                      </w:pPr>
                      <w:r>
                        <w:rPr>
                          <w:noProof/>
                        </w:rPr>
                        <w:drawing>
                          <wp:inline distT="0" distB="0" distL="0" distR="0" wp14:anchorId="75144CC5" wp14:editId="26D22598">
                            <wp:extent cx="2658745" cy="2086745"/>
                            <wp:effectExtent l="0" t="0" r="8255" b="889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723779" cy="2137787"/>
                                    </a:xfrm>
                                    <a:prstGeom prst="rect">
                                      <a:avLst/>
                                    </a:prstGeom>
                                  </pic:spPr>
                                </pic:pic>
                              </a:graphicData>
                            </a:graphic>
                          </wp:inline>
                        </w:drawing>
                      </w:r>
                      <w:r>
                        <w:rPr>
                          <w:b w:val="0"/>
                          <w:color w:val="000000" w:themeColor="text1"/>
                          <w:u w:val="single"/>
                        </w:rPr>
                        <w:br/>
                      </w:r>
                      <w:r>
                        <w:rPr>
                          <w:b w:val="0"/>
                          <w:color w:val="000000" w:themeColor="text1"/>
                          <w:u w:val="single"/>
                        </w:rPr>
                        <w:br/>
                        <w:t xml:space="preserve">Là ici on lui renseigne sur IP du server FOG je laisse décocher le https car je ne l’ai pas </w:t>
                      </w:r>
                      <w:r w:rsidR="001B3629">
                        <w:rPr>
                          <w:b w:val="0"/>
                          <w:color w:val="000000" w:themeColor="text1"/>
                          <w:u w:val="single"/>
                        </w:rPr>
                        <w:t>configuré</w:t>
                      </w:r>
                      <w:r>
                        <w:rPr>
                          <w:b w:val="0"/>
                          <w:color w:val="000000" w:themeColor="text1"/>
                          <w:u w:val="single"/>
                        </w:rPr>
                        <w:t xml:space="preserve"> mais ne pas l’oublier si le https est </w:t>
                      </w:r>
                      <w:r w:rsidR="001B3629">
                        <w:rPr>
                          <w:b w:val="0"/>
                          <w:color w:val="000000" w:themeColor="text1"/>
                          <w:u w:val="single"/>
                        </w:rPr>
                        <w:t>configuré</w:t>
                      </w:r>
                      <w:r>
                        <w:rPr>
                          <w:b w:val="0"/>
                          <w:color w:val="000000" w:themeColor="text1"/>
                          <w:u w:val="single"/>
                        </w:rPr>
                        <w:t xml:space="preserve"> ! </w:t>
                      </w:r>
                      <w:r>
                        <w:rPr>
                          <w:b w:val="0"/>
                          <w:color w:val="000000" w:themeColor="text1"/>
                          <w:u w:val="single"/>
                        </w:rPr>
                        <w:br/>
                      </w:r>
                      <w:r>
                        <w:rPr>
                          <w:b w:val="0"/>
                          <w:color w:val="000000" w:themeColor="text1"/>
                          <w:u w:val="single"/>
                        </w:rPr>
                        <w:br/>
                      </w:r>
                      <w:r>
                        <w:rPr>
                          <w:noProof/>
                        </w:rPr>
                        <w:drawing>
                          <wp:inline distT="0" distB="0" distL="0" distR="0" wp14:anchorId="66F8EDCA" wp14:editId="76C759B6">
                            <wp:extent cx="2913849" cy="2283195"/>
                            <wp:effectExtent l="0" t="0" r="1270" b="317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2963626" cy="2322198"/>
                                    </a:xfrm>
                                    <a:prstGeom prst="rect">
                                      <a:avLst/>
                                    </a:prstGeom>
                                  </pic:spPr>
                                </pic:pic>
                              </a:graphicData>
                            </a:graphic>
                          </wp:inline>
                        </w:drawing>
                      </w:r>
                    </w:p>
                  </w:txbxContent>
                </v:textbox>
                <w10:wrap anchorx="margin"/>
              </v:shape>
            </w:pict>
          </mc:Fallback>
        </mc:AlternateContent>
      </w: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3B4D6C" w:rsidRDefault="003B4D6C" w:rsidP="009A2294">
      <w:pPr>
        <w:ind w:left="0"/>
      </w:pPr>
    </w:p>
    <w:p w:rsidR="00AB27AE" w:rsidRDefault="00AB27AE" w:rsidP="009A2294">
      <w:pPr>
        <w:ind w:left="0"/>
      </w:pPr>
      <w:r w:rsidRPr="00C13E19">
        <w:rPr>
          <w:noProof/>
          <w:color w:val="000000" w:themeColor="text1"/>
        </w:rPr>
        <w:lastRenderedPageBreak/>
        <mc:AlternateContent>
          <mc:Choice Requires="wps">
            <w:drawing>
              <wp:anchor distT="0" distB="0" distL="114300" distR="114300" simplePos="0" relativeHeight="251812352" behindDoc="0" locked="0" layoutInCell="1" allowOverlap="1" wp14:anchorId="4040FCCA" wp14:editId="182EB69D">
                <wp:simplePos x="0" y="0"/>
                <wp:positionH relativeFrom="margin">
                  <wp:posOffset>92562</wp:posOffset>
                </wp:positionH>
                <wp:positionV relativeFrom="paragraph">
                  <wp:posOffset>-200925</wp:posOffset>
                </wp:positionV>
                <wp:extent cx="6536690" cy="10064750"/>
                <wp:effectExtent l="0" t="0" r="16510" b="12700"/>
                <wp:wrapNone/>
                <wp:docPr id="184645485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4750"/>
                        </a:xfrm>
                        <a:prstGeom prst="rect">
                          <a:avLst/>
                        </a:prstGeom>
                        <a:solidFill>
                          <a:srgbClr val="FFFFFF"/>
                        </a:solidFill>
                        <a:ln w="9525">
                          <a:solidFill>
                            <a:srgbClr val="000000"/>
                          </a:solidFill>
                          <a:miter lim="800000"/>
                          <a:headEnd/>
                          <a:tailEnd/>
                        </a:ln>
                      </wps:spPr>
                      <wps:txbx>
                        <w:txbxContent>
                          <w:p w:rsidR="004F50B5" w:rsidRPr="001B3629" w:rsidRDefault="004F50B5" w:rsidP="001B3629">
                            <w:pPr>
                              <w:pStyle w:val="Titre2"/>
                              <w:rPr>
                                <w:b/>
                                <w:color w:val="000000" w:themeColor="text1"/>
                                <w:u w:val="single"/>
                              </w:rPr>
                            </w:pPr>
                            <w:bookmarkStart w:id="45" w:name="_Toc163766210"/>
                            <w:r w:rsidRPr="001B3629">
                              <w:rPr>
                                <w:b/>
                                <w:color w:val="000000" w:themeColor="text1"/>
                                <w:u w:val="single"/>
                              </w:rPr>
                              <w:t>Etapes 6</w:t>
                            </w:r>
                            <w:r w:rsidR="001B3629" w:rsidRPr="001B3629">
                              <w:rPr>
                                <w:b/>
                                <w:color w:val="000000" w:themeColor="text1"/>
                                <w:u w:val="single"/>
                              </w:rPr>
                              <w:t>.2</w:t>
                            </w:r>
                            <w:r w:rsidRPr="001B3629">
                              <w:rPr>
                                <w:b/>
                                <w:color w:val="000000" w:themeColor="text1"/>
                                <w:u w:val="single"/>
                              </w:rPr>
                              <w:t> :  suite et installation</w:t>
                            </w:r>
                            <w:bookmarkEnd w:id="45"/>
                            <w:r w:rsidRPr="001B3629">
                              <w:rPr>
                                <w:b/>
                                <w:color w:val="000000" w:themeColor="text1"/>
                                <w:u w:val="single"/>
                              </w:rPr>
                              <w:t xml:space="preserve"> </w:t>
                            </w: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r>
                              <w:rPr>
                                <w:b w:val="0"/>
                                <w:color w:val="000000" w:themeColor="text1"/>
                                <w:u w:val="single"/>
                              </w:rPr>
                              <w:t xml:space="preserve">On choisit l’endroit d’installation puis suivant </w:t>
                            </w:r>
                            <w:r>
                              <w:rPr>
                                <w:b w:val="0"/>
                                <w:color w:val="000000" w:themeColor="text1"/>
                                <w:u w:val="single"/>
                              </w:rPr>
                              <w:br/>
                            </w:r>
                            <w:r>
                              <w:rPr>
                                <w:b w:val="0"/>
                                <w:color w:val="000000" w:themeColor="text1"/>
                                <w:u w:val="single"/>
                              </w:rPr>
                              <w:br/>
                            </w:r>
                            <w:r>
                              <w:rPr>
                                <w:noProof/>
                              </w:rPr>
                              <w:drawing>
                                <wp:inline distT="0" distB="0" distL="0" distR="0" wp14:anchorId="7E4F33A7" wp14:editId="3F7D8421">
                                  <wp:extent cx="2512736" cy="1974655"/>
                                  <wp:effectExtent l="0" t="0" r="1905" b="6985"/>
                                  <wp:docPr id="1846454851" name="Image 184645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2523620" cy="1983208"/>
                                          </a:xfrm>
                                          <a:prstGeom prst="rect">
                                            <a:avLst/>
                                          </a:prstGeom>
                                        </pic:spPr>
                                      </pic:pic>
                                    </a:graphicData>
                                  </a:graphic>
                                </wp:inline>
                              </w:drawing>
                            </w:r>
                            <w:r>
                              <w:rPr>
                                <w:b w:val="0"/>
                                <w:color w:val="000000" w:themeColor="text1"/>
                                <w:u w:val="single"/>
                              </w:rPr>
                              <w:t xml:space="preserve"> </w:t>
                            </w:r>
                          </w:p>
                          <w:p w:rsidR="004F50B5" w:rsidRDefault="004F50B5" w:rsidP="00AB27AE">
                            <w:pPr>
                              <w:pStyle w:val="Signature"/>
                            </w:pPr>
                          </w:p>
                          <w:p w:rsidR="004F50B5" w:rsidRDefault="004F50B5" w:rsidP="00AB27AE">
                            <w:pPr>
                              <w:pStyle w:val="Signature"/>
                              <w:rPr>
                                <w:b w:val="0"/>
                                <w:color w:val="000000" w:themeColor="text1"/>
                                <w:u w:val="single"/>
                              </w:rPr>
                            </w:pPr>
                            <w:r>
                              <w:rPr>
                                <w:b w:val="0"/>
                                <w:color w:val="000000" w:themeColor="text1"/>
                                <w:u w:val="single"/>
                              </w:rPr>
                              <w:t xml:space="preserve">On clique sur Install </w:t>
                            </w: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r>
                              <w:rPr>
                                <w:noProof/>
                              </w:rPr>
                              <w:drawing>
                                <wp:inline distT="0" distB="0" distL="0" distR="0" wp14:anchorId="4D42C692" wp14:editId="15C8AE0D">
                                  <wp:extent cx="2579756" cy="2024356"/>
                                  <wp:effectExtent l="0" t="0" r="0" b="0"/>
                                  <wp:docPr id="1846454852" name="Image 184645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621096" cy="2056796"/>
                                          </a:xfrm>
                                          <a:prstGeom prst="rect">
                                            <a:avLst/>
                                          </a:prstGeom>
                                        </pic:spPr>
                                      </pic:pic>
                                    </a:graphicData>
                                  </a:graphic>
                                </wp:inline>
                              </w:drawing>
                            </w:r>
                          </w:p>
                          <w:p w:rsidR="004F50B5" w:rsidRPr="00F459DC" w:rsidRDefault="004F50B5" w:rsidP="00AB27AE">
                            <w:pPr>
                              <w:pStyle w:val="Signature"/>
                              <w:rPr>
                                <w:b w:val="0"/>
                                <w:color w:val="000000" w:themeColor="text1"/>
                                <w:u w:val="single"/>
                                <w:lang w:val="en-US"/>
                              </w:rPr>
                            </w:pPr>
                            <w:r w:rsidRPr="00F459DC">
                              <w:rPr>
                                <w:b w:val="0"/>
                                <w:color w:val="000000" w:themeColor="text1"/>
                                <w:u w:val="single"/>
                                <w:lang w:val="en-US"/>
                              </w:rPr>
                              <w:br/>
                              <w:t xml:space="preserve">Dans </w:t>
                            </w:r>
                            <w:proofErr w:type="spellStart"/>
                            <w:r w:rsidRPr="00F459DC">
                              <w:rPr>
                                <w:b w:val="0"/>
                                <w:color w:val="000000" w:themeColor="text1"/>
                                <w:u w:val="single"/>
                                <w:lang w:val="en-US"/>
                              </w:rPr>
                              <w:t>l’onglet</w:t>
                            </w:r>
                            <w:proofErr w:type="spellEnd"/>
                            <w:r w:rsidRPr="00F459DC">
                              <w:rPr>
                                <w:b w:val="0"/>
                                <w:color w:val="000000" w:themeColor="text1"/>
                                <w:u w:val="single"/>
                                <w:lang w:val="en-US"/>
                              </w:rPr>
                              <w:t xml:space="preserve"> Hosts</w:t>
                            </w:r>
                          </w:p>
                          <w:p w:rsidR="004F50B5" w:rsidRPr="00F459DC" w:rsidRDefault="004F50B5" w:rsidP="00AB27AE">
                            <w:pPr>
                              <w:pStyle w:val="Signature"/>
                              <w:rPr>
                                <w:b w:val="0"/>
                                <w:color w:val="000000" w:themeColor="text1"/>
                                <w:u w:val="single"/>
                                <w:lang w:val="en-US"/>
                              </w:rPr>
                            </w:pPr>
                            <w:r w:rsidRPr="00F459DC">
                              <w:rPr>
                                <w:b w:val="0"/>
                                <w:color w:val="000000" w:themeColor="text1"/>
                                <w:u w:val="single"/>
                                <w:lang w:val="en-US"/>
                              </w:rPr>
                              <w:br/>
                            </w:r>
                            <w:r>
                              <w:rPr>
                                <w:noProof/>
                              </w:rPr>
                              <w:drawing>
                                <wp:inline distT="0" distB="0" distL="0" distR="0" wp14:anchorId="28880BE7" wp14:editId="38F302E8">
                                  <wp:extent cx="466725" cy="428625"/>
                                  <wp:effectExtent l="0" t="0" r="9525" b="9525"/>
                                  <wp:docPr id="1846454890" name="Image 184645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66725" cy="428625"/>
                                          </a:xfrm>
                                          <a:prstGeom prst="rect">
                                            <a:avLst/>
                                          </a:prstGeom>
                                        </pic:spPr>
                                      </pic:pic>
                                    </a:graphicData>
                                  </a:graphic>
                                </wp:inline>
                              </w:drawing>
                            </w:r>
                            <w:r w:rsidRPr="00F459DC">
                              <w:rPr>
                                <w:b w:val="0"/>
                                <w:color w:val="000000" w:themeColor="text1"/>
                                <w:u w:val="single"/>
                                <w:lang w:val="en-US"/>
                              </w:rPr>
                              <w:br/>
                            </w:r>
                            <w:r w:rsidRPr="00F459DC">
                              <w:rPr>
                                <w:b w:val="0"/>
                                <w:color w:val="000000" w:themeColor="text1"/>
                                <w:u w:val="single"/>
                                <w:lang w:val="en-US"/>
                              </w:rPr>
                              <w:br/>
                            </w:r>
                            <w:proofErr w:type="spellStart"/>
                            <w:r w:rsidRPr="00F459DC">
                              <w:rPr>
                                <w:b w:val="0"/>
                                <w:color w:val="000000" w:themeColor="text1"/>
                                <w:u w:val="single"/>
                                <w:lang w:val="en-US"/>
                              </w:rPr>
                              <w:t>Puis</w:t>
                            </w:r>
                            <w:proofErr w:type="spellEnd"/>
                            <w:r w:rsidRPr="00F459DC">
                              <w:rPr>
                                <w:b w:val="0"/>
                                <w:color w:val="000000" w:themeColor="text1"/>
                                <w:u w:val="single"/>
                                <w:lang w:val="en-US"/>
                              </w:rPr>
                              <w:t xml:space="preserve"> create New Host</w:t>
                            </w:r>
                          </w:p>
                          <w:p w:rsidR="004F50B5" w:rsidRDefault="004F50B5" w:rsidP="00AB27AE">
                            <w:pPr>
                              <w:pStyle w:val="Signature"/>
                              <w:rPr>
                                <w:b w:val="0"/>
                                <w:color w:val="000000" w:themeColor="text1"/>
                                <w:u w:val="single"/>
                              </w:rPr>
                            </w:pPr>
                            <w:r w:rsidRPr="00F459DC">
                              <w:rPr>
                                <w:b w:val="0"/>
                                <w:color w:val="000000" w:themeColor="text1"/>
                                <w:u w:val="single"/>
                                <w:lang w:val="en-US"/>
                              </w:rPr>
                              <w:br/>
                            </w:r>
                            <w:r>
                              <w:rPr>
                                <w:noProof/>
                              </w:rPr>
                              <w:drawing>
                                <wp:inline distT="0" distB="0" distL="0" distR="0" wp14:anchorId="2345F860" wp14:editId="6077DC8A">
                                  <wp:extent cx="1143000" cy="314325"/>
                                  <wp:effectExtent l="0" t="0" r="0" b="9525"/>
                                  <wp:docPr id="1846454891" name="Image 1846454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1143000" cy="314325"/>
                                          </a:xfrm>
                                          <a:prstGeom prst="rect">
                                            <a:avLst/>
                                          </a:prstGeom>
                                        </pic:spPr>
                                      </pic:pic>
                                    </a:graphicData>
                                  </a:graphic>
                                </wp:inline>
                              </w:drawing>
                            </w: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r>
                              <w:rPr>
                                <w:b w:val="0"/>
                                <w:color w:val="000000" w:themeColor="text1"/>
                                <w:u w:val="single"/>
                              </w:rPr>
                              <w:t xml:space="preserve">J’ajoute le poste client dans la liste </w:t>
                            </w: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r>
                              <w:rPr>
                                <w:noProof/>
                              </w:rPr>
                              <w:drawing>
                                <wp:inline distT="0" distB="0" distL="0" distR="0" wp14:anchorId="4EC9E87C" wp14:editId="32E8CCFE">
                                  <wp:extent cx="4145950" cy="1262208"/>
                                  <wp:effectExtent l="0" t="0" r="6985" b="0"/>
                                  <wp:docPr id="1846454853" name="Image 184645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216774" cy="1283770"/>
                                          </a:xfrm>
                                          <a:prstGeom prst="rect">
                                            <a:avLst/>
                                          </a:prstGeom>
                                        </pic:spPr>
                                      </pic:pic>
                                    </a:graphicData>
                                  </a:graphic>
                                </wp:inline>
                              </w:drawing>
                            </w: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p>
                          <w:p w:rsidR="004F50B5" w:rsidRPr="0094184C" w:rsidRDefault="004F50B5" w:rsidP="00AB27AE">
                            <w:pPr>
                              <w:pStyle w:val="Signature"/>
                              <w:rPr>
                                <w:b w:val="0"/>
                                <w:color w:val="000000" w:themeColor="text1"/>
                                <w:u w:val="single"/>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040FCCA" id="_x0000_s1047" type="#_x0000_t202" style="position:absolute;margin-left:7.3pt;margin-top:-15.8pt;width:514.7pt;height:792.5pt;z-index:2518123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">
                <v:textbox>
                  <w:txbxContent>
                    <w:p w:rsidR="004F50B5" w:rsidRPr="001B3629" w:rsidRDefault="004F50B5" w:rsidP="001B3629">
                      <w:pPr>
                        <w:pStyle w:val="Titre2"/>
                        <w:rPr>
                          <w:b/>
                          <w:color w:val="000000" w:themeColor="text1"/>
                          <w:u w:val="single"/>
                        </w:rPr>
                      </w:pPr>
                      <w:bookmarkStart w:id="46" w:name="_Toc163766210"/>
                      <w:r w:rsidRPr="001B3629">
                        <w:rPr>
                          <w:b/>
                          <w:color w:val="000000" w:themeColor="text1"/>
                          <w:u w:val="single"/>
                        </w:rPr>
                        <w:t>Etapes 6</w:t>
                      </w:r>
                      <w:r w:rsidR="001B3629" w:rsidRPr="001B3629">
                        <w:rPr>
                          <w:b/>
                          <w:color w:val="000000" w:themeColor="text1"/>
                          <w:u w:val="single"/>
                        </w:rPr>
                        <w:t>.2</w:t>
                      </w:r>
                      <w:r w:rsidRPr="001B3629">
                        <w:rPr>
                          <w:b/>
                          <w:color w:val="000000" w:themeColor="text1"/>
                          <w:u w:val="single"/>
                        </w:rPr>
                        <w:t> :  suite et installation</w:t>
                      </w:r>
                      <w:bookmarkEnd w:id="46"/>
                      <w:r w:rsidRPr="001B3629">
                        <w:rPr>
                          <w:b/>
                          <w:color w:val="000000" w:themeColor="text1"/>
                          <w:u w:val="single"/>
                        </w:rPr>
                        <w:t xml:space="preserve"> </w:t>
                      </w: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r>
                        <w:rPr>
                          <w:b w:val="0"/>
                          <w:color w:val="000000" w:themeColor="text1"/>
                          <w:u w:val="single"/>
                        </w:rPr>
                        <w:t xml:space="preserve">On choisit l’endroit d’installation puis suivant </w:t>
                      </w:r>
                      <w:r>
                        <w:rPr>
                          <w:b w:val="0"/>
                          <w:color w:val="000000" w:themeColor="text1"/>
                          <w:u w:val="single"/>
                        </w:rPr>
                        <w:br/>
                      </w:r>
                      <w:r>
                        <w:rPr>
                          <w:b w:val="0"/>
                          <w:color w:val="000000" w:themeColor="text1"/>
                          <w:u w:val="single"/>
                        </w:rPr>
                        <w:br/>
                      </w:r>
                      <w:r>
                        <w:rPr>
                          <w:noProof/>
                        </w:rPr>
                        <w:drawing>
                          <wp:inline distT="0" distB="0" distL="0" distR="0" wp14:anchorId="7E4F33A7" wp14:editId="3F7D8421">
                            <wp:extent cx="2512736" cy="1974655"/>
                            <wp:effectExtent l="0" t="0" r="1905" b="6985"/>
                            <wp:docPr id="1846454851" name="Image 184645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2523620" cy="1983208"/>
                                    </a:xfrm>
                                    <a:prstGeom prst="rect">
                                      <a:avLst/>
                                    </a:prstGeom>
                                  </pic:spPr>
                                </pic:pic>
                              </a:graphicData>
                            </a:graphic>
                          </wp:inline>
                        </w:drawing>
                      </w:r>
                      <w:r>
                        <w:rPr>
                          <w:b w:val="0"/>
                          <w:color w:val="000000" w:themeColor="text1"/>
                          <w:u w:val="single"/>
                        </w:rPr>
                        <w:t xml:space="preserve"> </w:t>
                      </w:r>
                    </w:p>
                    <w:p w:rsidR="004F50B5" w:rsidRDefault="004F50B5" w:rsidP="00AB27AE">
                      <w:pPr>
                        <w:pStyle w:val="Signature"/>
                      </w:pPr>
                    </w:p>
                    <w:p w:rsidR="004F50B5" w:rsidRDefault="004F50B5" w:rsidP="00AB27AE">
                      <w:pPr>
                        <w:pStyle w:val="Signature"/>
                        <w:rPr>
                          <w:b w:val="0"/>
                          <w:color w:val="000000" w:themeColor="text1"/>
                          <w:u w:val="single"/>
                        </w:rPr>
                      </w:pPr>
                      <w:r>
                        <w:rPr>
                          <w:b w:val="0"/>
                          <w:color w:val="000000" w:themeColor="text1"/>
                          <w:u w:val="single"/>
                        </w:rPr>
                        <w:t xml:space="preserve">On clique sur Install </w:t>
                      </w: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r>
                        <w:rPr>
                          <w:noProof/>
                        </w:rPr>
                        <w:drawing>
                          <wp:inline distT="0" distB="0" distL="0" distR="0" wp14:anchorId="4D42C692" wp14:editId="15C8AE0D">
                            <wp:extent cx="2579756" cy="2024356"/>
                            <wp:effectExtent l="0" t="0" r="0" b="0"/>
                            <wp:docPr id="1846454852" name="Image 184645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621096" cy="2056796"/>
                                    </a:xfrm>
                                    <a:prstGeom prst="rect">
                                      <a:avLst/>
                                    </a:prstGeom>
                                  </pic:spPr>
                                </pic:pic>
                              </a:graphicData>
                            </a:graphic>
                          </wp:inline>
                        </w:drawing>
                      </w:r>
                    </w:p>
                    <w:p w:rsidR="004F50B5" w:rsidRPr="00F459DC" w:rsidRDefault="004F50B5" w:rsidP="00AB27AE">
                      <w:pPr>
                        <w:pStyle w:val="Signature"/>
                        <w:rPr>
                          <w:b w:val="0"/>
                          <w:color w:val="000000" w:themeColor="text1"/>
                          <w:u w:val="single"/>
                          <w:lang w:val="en-US"/>
                        </w:rPr>
                      </w:pPr>
                      <w:r w:rsidRPr="00F459DC">
                        <w:rPr>
                          <w:b w:val="0"/>
                          <w:color w:val="000000" w:themeColor="text1"/>
                          <w:u w:val="single"/>
                          <w:lang w:val="en-US"/>
                        </w:rPr>
                        <w:br/>
                        <w:t xml:space="preserve">Dans </w:t>
                      </w:r>
                      <w:proofErr w:type="spellStart"/>
                      <w:r w:rsidRPr="00F459DC">
                        <w:rPr>
                          <w:b w:val="0"/>
                          <w:color w:val="000000" w:themeColor="text1"/>
                          <w:u w:val="single"/>
                          <w:lang w:val="en-US"/>
                        </w:rPr>
                        <w:t>l’onglet</w:t>
                      </w:r>
                      <w:proofErr w:type="spellEnd"/>
                      <w:r w:rsidRPr="00F459DC">
                        <w:rPr>
                          <w:b w:val="0"/>
                          <w:color w:val="000000" w:themeColor="text1"/>
                          <w:u w:val="single"/>
                          <w:lang w:val="en-US"/>
                        </w:rPr>
                        <w:t xml:space="preserve"> Hosts</w:t>
                      </w:r>
                    </w:p>
                    <w:p w:rsidR="004F50B5" w:rsidRPr="00F459DC" w:rsidRDefault="004F50B5" w:rsidP="00AB27AE">
                      <w:pPr>
                        <w:pStyle w:val="Signature"/>
                        <w:rPr>
                          <w:b w:val="0"/>
                          <w:color w:val="000000" w:themeColor="text1"/>
                          <w:u w:val="single"/>
                          <w:lang w:val="en-US"/>
                        </w:rPr>
                      </w:pPr>
                      <w:r w:rsidRPr="00F459DC">
                        <w:rPr>
                          <w:b w:val="0"/>
                          <w:color w:val="000000" w:themeColor="text1"/>
                          <w:u w:val="single"/>
                          <w:lang w:val="en-US"/>
                        </w:rPr>
                        <w:br/>
                      </w:r>
                      <w:r>
                        <w:rPr>
                          <w:noProof/>
                        </w:rPr>
                        <w:drawing>
                          <wp:inline distT="0" distB="0" distL="0" distR="0" wp14:anchorId="28880BE7" wp14:editId="38F302E8">
                            <wp:extent cx="466725" cy="428625"/>
                            <wp:effectExtent l="0" t="0" r="9525" b="9525"/>
                            <wp:docPr id="1846454890" name="Image 184645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66725" cy="428625"/>
                                    </a:xfrm>
                                    <a:prstGeom prst="rect">
                                      <a:avLst/>
                                    </a:prstGeom>
                                  </pic:spPr>
                                </pic:pic>
                              </a:graphicData>
                            </a:graphic>
                          </wp:inline>
                        </w:drawing>
                      </w:r>
                      <w:r w:rsidRPr="00F459DC">
                        <w:rPr>
                          <w:b w:val="0"/>
                          <w:color w:val="000000" w:themeColor="text1"/>
                          <w:u w:val="single"/>
                          <w:lang w:val="en-US"/>
                        </w:rPr>
                        <w:br/>
                      </w:r>
                      <w:r w:rsidRPr="00F459DC">
                        <w:rPr>
                          <w:b w:val="0"/>
                          <w:color w:val="000000" w:themeColor="text1"/>
                          <w:u w:val="single"/>
                          <w:lang w:val="en-US"/>
                        </w:rPr>
                        <w:br/>
                      </w:r>
                      <w:proofErr w:type="spellStart"/>
                      <w:r w:rsidRPr="00F459DC">
                        <w:rPr>
                          <w:b w:val="0"/>
                          <w:color w:val="000000" w:themeColor="text1"/>
                          <w:u w:val="single"/>
                          <w:lang w:val="en-US"/>
                        </w:rPr>
                        <w:t>Puis</w:t>
                      </w:r>
                      <w:proofErr w:type="spellEnd"/>
                      <w:r w:rsidRPr="00F459DC">
                        <w:rPr>
                          <w:b w:val="0"/>
                          <w:color w:val="000000" w:themeColor="text1"/>
                          <w:u w:val="single"/>
                          <w:lang w:val="en-US"/>
                        </w:rPr>
                        <w:t xml:space="preserve"> create New Host</w:t>
                      </w:r>
                    </w:p>
                    <w:p w:rsidR="004F50B5" w:rsidRDefault="004F50B5" w:rsidP="00AB27AE">
                      <w:pPr>
                        <w:pStyle w:val="Signature"/>
                        <w:rPr>
                          <w:b w:val="0"/>
                          <w:color w:val="000000" w:themeColor="text1"/>
                          <w:u w:val="single"/>
                        </w:rPr>
                      </w:pPr>
                      <w:r w:rsidRPr="00F459DC">
                        <w:rPr>
                          <w:b w:val="0"/>
                          <w:color w:val="000000" w:themeColor="text1"/>
                          <w:u w:val="single"/>
                          <w:lang w:val="en-US"/>
                        </w:rPr>
                        <w:br/>
                      </w:r>
                      <w:r>
                        <w:rPr>
                          <w:noProof/>
                        </w:rPr>
                        <w:drawing>
                          <wp:inline distT="0" distB="0" distL="0" distR="0" wp14:anchorId="2345F860" wp14:editId="6077DC8A">
                            <wp:extent cx="1143000" cy="314325"/>
                            <wp:effectExtent l="0" t="0" r="0" b="9525"/>
                            <wp:docPr id="1846454891" name="Image 1846454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1143000" cy="314325"/>
                                    </a:xfrm>
                                    <a:prstGeom prst="rect">
                                      <a:avLst/>
                                    </a:prstGeom>
                                  </pic:spPr>
                                </pic:pic>
                              </a:graphicData>
                            </a:graphic>
                          </wp:inline>
                        </w:drawing>
                      </w: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r>
                        <w:rPr>
                          <w:b w:val="0"/>
                          <w:color w:val="000000" w:themeColor="text1"/>
                          <w:u w:val="single"/>
                        </w:rPr>
                        <w:t xml:space="preserve">J’ajoute le poste client dans la liste </w:t>
                      </w: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r>
                        <w:rPr>
                          <w:noProof/>
                        </w:rPr>
                        <w:drawing>
                          <wp:inline distT="0" distB="0" distL="0" distR="0" wp14:anchorId="4EC9E87C" wp14:editId="32E8CCFE">
                            <wp:extent cx="4145950" cy="1262208"/>
                            <wp:effectExtent l="0" t="0" r="6985" b="0"/>
                            <wp:docPr id="1846454853" name="Image 184645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216774" cy="1283770"/>
                                    </a:xfrm>
                                    <a:prstGeom prst="rect">
                                      <a:avLst/>
                                    </a:prstGeom>
                                  </pic:spPr>
                                </pic:pic>
                              </a:graphicData>
                            </a:graphic>
                          </wp:inline>
                        </w:drawing>
                      </w: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p>
                    <w:p w:rsidR="004F50B5" w:rsidRDefault="004F50B5" w:rsidP="00AB27AE">
                      <w:pPr>
                        <w:pStyle w:val="Signature"/>
                        <w:rPr>
                          <w:b w:val="0"/>
                          <w:color w:val="000000" w:themeColor="text1"/>
                          <w:u w:val="single"/>
                        </w:rPr>
                      </w:pPr>
                    </w:p>
                    <w:p w:rsidR="004F50B5" w:rsidRPr="0094184C" w:rsidRDefault="004F50B5" w:rsidP="00AB27AE">
                      <w:pPr>
                        <w:pStyle w:val="Signature"/>
                        <w:rPr>
                          <w:b w:val="0"/>
                          <w:color w:val="000000" w:themeColor="text1"/>
                          <w:u w:val="single"/>
                        </w:rPr>
                      </w:pPr>
                    </w:p>
                  </w:txbxContent>
                </v:textbox>
                <w10:wrap anchorx="margin"/>
              </v:shape>
            </w:pict>
          </mc:Fallback>
        </mc:AlternateContent>
      </w: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27AE" w:rsidRDefault="00AB27AE"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r w:rsidRPr="00C13E19">
        <w:rPr>
          <w:noProof/>
          <w:color w:val="000000" w:themeColor="text1"/>
        </w:rPr>
        <mc:AlternateContent>
          <mc:Choice Requires="wps">
            <w:drawing>
              <wp:anchor distT="0" distB="0" distL="114300" distR="114300" simplePos="0" relativeHeight="251814400" behindDoc="0" locked="0" layoutInCell="1" allowOverlap="1" wp14:anchorId="3FBF9E70" wp14:editId="352DFDE3">
                <wp:simplePos x="0" y="0"/>
                <wp:positionH relativeFrom="margin">
                  <wp:posOffset>92710</wp:posOffset>
                </wp:positionH>
                <wp:positionV relativeFrom="paragraph">
                  <wp:posOffset>-3409950</wp:posOffset>
                </wp:positionV>
                <wp:extent cx="6536690" cy="10064750"/>
                <wp:effectExtent l="0" t="0" r="16510" b="12700"/>
                <wp:wrapNone/>
                <wp:docPr id="18464548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4750"/>
                        </a:xfrm>
                        <a:prstGeom prst="rect">
                          <a:avLst/>
                        </a:prstGeom>
                        <a:solidFill>
                          <a:srgbClr val="FFFFFF"/>
                        </a:solidFill>
                        <a:ln w="9525">
                          <a:solidFill>
                            <a:srgbClr val="000000"/>
                          </a:solidFill>
                          <a:miter lim="800000"/>
                          <a:headEnd/>
                          <a:tailEnd/>
                        </a:ln>
                      </wps:spPr>
                      <wps:txbx>
                        <w:txbxContent>
                          <w:p w:rsidR="004F50B5" w:rsidRPr="001B3629" w:rsidRDefault="004F50B5" w:rsidP="001B3629">
                            <w:pPr>
                              <w:pStyle w:val="Titre2"/>
                              <w:rPr>
                                <w:b/>
                                <w:color w:val="000000" w:themeColor="text1"/>
                                <w:u w:val="single"/>
                              </w:rPr>
                            </w:pPr>
                            <w:bookmarkStart w:id="47" w:name="_Toc163766211"/>
                            <w:r w:rsidRPr="001B3629">
                              <w:rPr>
                                <w:b/>
                                <w:color w:val="000000" w:themeColor="text1"/>
                                <w:u w:val="single"/>
                              </w:rPr>
                              <w:t>Etapes 6</w:t>
                            </w:r>
                            <w:r w:rsidR="001B3629" w:rsidRPr="001B3629">
                              <w:rPr>
                                <w:b/>
                                <w:color w:val="000000" w:themeColor="text1"/>
                                <w:u w:val="single"/>
                              </w:rPr>
                              <w:t>.3</w:t>
                            </w:r>
                            <w:r w:rsidRPr="001B3629">
                              <w:rPr>
                                <w:b/>
                                <w:color w:val="000000" w:themeColor="text1"/>
                                <w:u w:val="single"/>
                              </w:rPr>
                              <w:t> :  suite et installation</w:t>
                            </w:r>
                            <w:bookmarkEnd w:id="47"/>
                            <w:r w:rsidRPr="001B3629">
                              <w:rPr>
                                <w:b/>
                                <w:color w:val="000000" w:themeColor="text1"/>
                                <w:u w:val="single"/>
                              </w:rPr>
                              <w:t xml:space="preserve"> </w:t>
                            </w:r>
                          </w:p>
                          <w:p w:rsidR="004F50B5" w:rsidRDefault="004F50B5" w:rsidP="00AB650B">
                            <w:pPr>
                              <w:pStyle w:val="Signature"/>
                              <w:rPr>
                                <w:b w:val="0"/>
                                <w:color w:val="000000" w:themeColor="text1"/>
                                <w:u w:val="single"/>
                              </w:rPr>
                            </w:pPr>
                            <w:r>
                              <w:rPr>
                                <w:b w:val="0"/>
                                <w:color w:val="000000" w:themeColor="text1"/>
                                <w:u w:val="single"/>
                              </w:rPr>
                              <w:br/>
                              <w:t>Aller dans l’onglet Snapin</w:t>
                            </w:r>
                            <w:r>
                              <w:rPr>
                                <w:b w:val="0"/>
                                <w:color w:val="000000" w:themeColor="text1"/>
                                <w:u w:val="single"/>
                              </w:rPr>
                              <w:br/>
                            </w:r>
                            <w:r>
                              <w:rPr>
                                <w:b w:val="0"/>
                                <w:color w:val="000000" w:themeColor="text1"/>
                                <w:u w:val="single"/>
                              </w:rPr>
                              <w:br/>
                            </w:r>
                            <w:r>
                              <w:rPr>
                                <w:noProof/>
                              </w:rPr>
                              <w:drawing>
                                <wp:inline distT="0" distB="0" distL="0" distR="0" wp14:anchorId="0D6B8711" wp14:editId="71295EBB">
                                  <wp:extent cx="914400" cy="581025"/>
                                  <wp:effectExtent l="0" t="0" r="0" b="9525"/>
                                  <wp:docPr id="1846454863" name="Image 184645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914400" cy="581025"/>
                                          </a:xfrm>
                                          <a:prstGeom prst="rect">
                                            <a:avLst/>
                                          </a:prstGeom>
                                        </pic:spPr>
                                      </pic:pic>
                                    </a:graphicData>
                                  </a:graphic>
                                </wp:inline>
                              </w:drawing>
                            </w:r>
                          </w:p>
                          <w:p w:rsidR="004F50B5" w:rsidRDefault="004F50B5" w:rsidP="00AB650B">
                            <w:pPr>
                              <w:pStyle w:val="Signature"/>
                            </w:pPr>
                          </w:p>
                          <w:p w:rsidR="004F50B5" w:rsidRDefault="004F50B5" w:rsidP="00AB650B">
                            <w:pPr>
                              <w:pStyle w:val="Signature"/>
                              <w:rPr>
                                <w:b w:val="0"/>
                                <w:color w:val="000000" w:themeColor="text1"/>
                                <w:u w:val="single"/>
                              </w:rPr>
                            </w:pPr>
                            <w:r>
                              <w:rPr>
                                <w:b w:val="0"/>
                                <w:color w:val="000000" w:themeColor="text1"/>
                                <w:u w:val="single"/>
                              </w:rPr>
                              <w:t>Puis crée une Snapin</w:t>
                            </w:r>
                            <w:r>
                              <w:rPr>
                                <w:b w:val="0"/>
                                <w:color w:val="000000" w:themeColor="text1"/>
                                <w:u w:val="single"/>
                              </w:rPr>
                              <w:br/>
                            </w:r>
                            <w:r>
                              <w:rPr>
                                <w:b w:val="0"/>
                                <w:color w:val="000000" w:themeColor="text1"/>
                                <w:u w:val="single"/>
                              </w:rPr>
                              <w:br/>
                            </w:r>
                            <w:r>
                              <w:rPr>
                                <w:noProof/>
                              </w:rPr>
                              <w:drawing>
                                <wp:inline distT="0" distB="0" distL="0" distR="0" wp14:anchorId="5B2417AE" wp14:editId="12AD4FD8">
                                  <wp:extent cx="1162050" cy="323850"/>
                                  <wp:effectExtent l="0" t="0" r="0" b="0"/>
                                  <wp:docPr id="1846454864" name="Image 184645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1162050" cy="323850"/>
                                          </a:xfrm>
                                          <a:prstGeom prst="rect">
                                            <a:avLst/>
                                          </a:prstGeom>
                                        </pic:spPr>
                                      </pic:pic>
                                    </a:graphicData>
                                  </a:graphic>
                                </wp:inline>
                              </w:drawing>
                            </w:r>
                          </w:p>
                          <w:p w:rsidR="004F50B5" w:rsidRDefault="004F50B5" w:rsidP="00AB650B">
                            <w:pPr>
                              <w:pStyle w:val="Signature"/>
                              <w:rPr>
                                <w:b w:val="0"/>
                                <w:color w:val="000000" w:themeColor="text1"/>
                                <w:u w:val="single"/>
                              </w:rPr>
                            </w:pPr>
                          </w:p>
                          <w:p w:rsidR="004F50B5" w:rsidRDefault="004F50B5" w:rsidP="00AB650B">
                            <w:pPr>
                              <w:pStyle w:val="Signature"/>
                              <w:rPr>
                                <w:b w:val="0"/>
                                <w:color w:val="000000" w:themeColor="text1"/>
                                <w:u w:val="single"/>
                              </w:rPr>
                            </w:pPr>
                            <w:r>
                              <w:rPr>
                                <w:b w:val="0"/>
                                <w:color w:val="000000" w:themeColor="text1"/>
                                <w:u w:val="single"/>
                              </w:rPr>
                              <w:t>Je vais télécharger sur le site officiel Firefox en .</w:t>
                            </w:r>
                            <w:proofErr w:type="spellStart"/>
                            <w:r>
                              <w:rPr>
                                <w:b w:val="0"/>
                                <w:color w:val="000000" w:themeColor="text1"/>
                                <w:u w:val="single"/>
                              </w:rPr>
                              <w:t>msi</w:t>
                            </w:r>
                            <w:proofErr w:type="spellEnd"/>
                            <w:r>
                              <w:rPr>
                                <w:b w:val="0"/>
                                <w:color w:val="000000" w:themeColor="text1"/>
                                <w:u w:val="single"/>
                              </w:rPr>
                              <w:br/>
                            </w:r>
                            <w:r>
                              <w:rPr>
                                <w:noProof/>
                              </w:rPr>
                              <w:drawing>
                                <wp:inline distT="0" distB="0" distL="0" distR="0" wp14:anchorId="1DDCDEF2" wp14:editId="3D61BCB6">
                                  <wp:extent cx="4325387" cy="1835432"/>
                                  <wp:effectExtent l="0" t="0" r="0" b="0"/>
                                  <wp:docPr id="1846454865" name="Image 184645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343385" cy="1843069"/>
                                          </a:xfrm>
                                          <a:prstGeom prst="rect">
                                            <a:avLst/>
                                          </a:prstGeom>
                                        </pic:spPr>
                                      </pic:pic>
                                    </a:graphicData>
                                  </a:graphic>
                                </wp:inline>
                              </w:drawing>
                            </w:r>
                            <w:r>
                              <w:rPr>
                                <w:b w:val="0"/>
                                <w:color w:val="000000" w:themeColor="text1"/>
                                <w:u w:val="single"/>
                              </w:rPr>
                              <w:br/>
                            </w:r>
                            <w:r>
                              <w:rPr>
                                <w:b w:val="0"/>
                                <w:color w:val="000000" w:themeColor="text1"/>
                                <w:u w:val="single"/>
                              </w:rPr>
                              <w:br/>
                              <w:t xml:space="preserve">je crée une installation Firefox en .exe et je clique sur </w:t>
                            </w:r>
                            <w:proofErr w:type="spellStart"/>
                            <w:r>
                              <w:rPr>
                                <w:b w:val="0"/>
                                <w:color w:val="000000" w:themeColor="text1"/>
                                <w:u w:val="single"/>
                              </w:rPr>
                              <w:t>Add</w:t>
                            </w:r>
                            <w:proofErr w:type="spellEnd"/>
                            <w:r>
                              <w:rPr>
                                <w:b w:val="0"/>
                                <w:color w:val="000000" w:themeColor="text1"/>
                                <w:u w:val="single"/>
                              </w:rPr>
                              <w:t xml:space="preserve"> </w:t>
                            </w:r>
                          </w:p>
                          <w:p w:rsidR="004F50B5" w:rsidRDefault="004F50B5" w:rsidP="00AB650B">
                            <w:pPr>
                              <w:pStyle w:val="Signature"/>
                              <w:rPr>
                                <w:b w:val="0"/>
                                <w:color w:val="000000" w:themeColor="text1"/>
                                <w:u w:val="single"/>
                              </w:rPr>
                            </w:pPr>
                          </w:p>
                          <w:p w:rsidR="004F50B5" w:rsidRDefault="004F50B5" w:rsidP="00AB650B">
                            <w:pPr>
                              <w:pStyle w:val="Signature"/>
                              <w:rPr>
                                <w:b w:val="0"/>
                                <w:color w:val="000000" w:themeColor="text1"/>
                                <w:u w:val="single"/>
                              </w:rPr>
                            </w:pPr>
                            <w:r>
                              <w:rPr>
                                <w:noProof/>
                              </w:rPr>
                              <w:drawing>
                                <wp:inline distT="0" distB="0" distL="0" distR="0" wp14:anchorId="734BCB3E" wp14:editId="507F518E">
                                  <wp:extent cx="5278745" cy="2805258"/>
                                  <wp:effectExtent l="0" t="0" r="0" b="0"/>
                                  <wp:docPr id="1846454869" name="Image 184645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299654" cy="2816370"/>
                                          </a:xfrm>
                                          <a:prstGeom prst="rect">
                                            <a:avLst/>
                                          </a:prstGeom>
                                        </pic:spPr>
                                      </pic:pic>
                                    </a:graphicData>
                                  </a:graphic>
                                </wp:inline>
                              </w:drawing>
                            </w:r>
                            <w:r>
                              <w:rPr>
                                <w:b w:val="0"/>
                                <w:color w:val="000000" w:themeColor="text1"/>
                                <w:u w:val="single"/>
                              </w:rPr>
                              <w:br/>
                            </w:r>
                            <w:r>
                              <w:rPr>
                                <w:b w:val="0"/>
                                <w:color w:val="000000" w:themeColor="text1"/>
                                <w:u w:val="single"/>
                              </w:rPr>
                              <w:br/>
                            </w:r>
                          </w:p>
                          <w:p w:rsidR="004F50B5" w:rsidRDefault="004F50B5" w:rsidP="00AB650B">
                            <w:pPr>
                              <w:pStyle w:val="Signature"/>
                              <w:rPr>
                                <w:b w:val="0"/>
                                <w:color w:val="000000" w:themeColor="text1"/>
                                <w:u w:val="single"/>
                              </w:rPr>
                            </w:pPr>
                          </w:p>
                          <w:p w:rsidR="004F50B5" w:rsidRDefault="004F50B5" w:rsidP="00AB650B">
                            <w:pPr>
                              <w:pStyle w:val="Signature"/>
                              <w:rPr>
                                <w:b w:val="0"/>
                                <w:color w:val="000000" w:themeColor="text1"/>
                                <w:u w:val="single"/>
                              </w:rPr>
                            </w:pPr>
                            <w:r>
                              <w:rPr>
                                <w:b w:val="0"/>
                                <w:color w:val="000000" w:themeColor="text1"/>
                                <w:u w:val="single"/>
                              </w:rPr>
                              <w:br/>
                            </w:r>
                            <w:r>
                              <w:rPr>
                                <w:b w:val="0"/>
                                <w:color w:val="000000" w:themeColor="text1"/>
                                <w:u w:val="single"/>
                              </w:rPr>
                              <w:br/>
                            </w:r>
                            <w:r>
                              <w:rPr>
                                <w:b w:val="0"/>
                                <w:color w:val="000000" w:themeColor="text1"/>
                                <w:u w:val="single"/>
                              </w:rPr>
                              <w:br/>
                            </w:r>
                            <w:r>
                              <w:rPr>
                                <w:b w:val="0"/>
                                <w:color w:val="000000" w:themeColor="text1"/>
                                <w:u w:val="single"/>
                              </w:rPr>
                              <w:br/>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FBF9E70" id="_x0000_s1048" type="#_x0000_t202" style="position:absolute;margin-left:7.3pt;margin-top:-268.5pt;width:514.7pt;height:792.5pt;z-index:2518144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">
                <v:textbox>
                  <w:txbxContent>
                    <w:p w:rsidR="004F50B5" w:rsidRPr="001B3629" w:rsidRDefault="004F50B5" w:rsidP="001B3629">
                      <w:pPr>
                        <w:pStyle w:val="Titre2"/>
                        <w:rPr>
                          <w:b/>
                          <w:color w:val="000000" w:themeColor="text1"/>
                          <w:u w:val="single"/>
                        </w:rPr>
                      </w:pPr>
                      <w:bookmarkStart w:id="80" w:name="_Toc163766211"/>
                      <w:r w:rsidRPr="001B3629">
                        <w:rPr>
                          <w:b/>
                          <w:color w:val="000000" w:themeColor="text1"/>
                          <w:u w:val="single"/>
                        </w:rPr>
                        <w:t>Etapes 6</w:t>
                      </w:r>
                      <w:r w:rsidR="001B3629" w:rsidRPr="001B3629">
                        <w:rPr>
                          <w:b/>
                          <w:color w:val="000000" w:themeColor="text1"/>
                          <w:u w:val="single"/>
                        </w:rPr>
                        <w:t>.3</w:t>
                      </w:r>
                      <w:r w:rsidRPr="001B3629">
                        <w:rPr>
                          <w:b/>
                          <w:color w:val="000000" w:themeColor="text1"/>
                          <w:u w:val="single"/>
                        </w:rPr>
                        <w:t> :  suite et installation</w:t>
                      </w:r>
                      <w:bookmarkEnd w:id="80"/>
                      <w:r w:rsidRPr="001B3629">
                        <w:rPr>
                          <w:b/>
                          <w:color w:val="000000" w:themeColor="text1"/>
                          <w:u w:val="single"/>
                        </w:rPr>
                        <w:t xml:space="preserve"> </w:t>
                      </w:r>
                    </w:p>
                    <w:p w:rsidR="004F50B5" w:rsidRDefault="004F50B5" w:rsidP="00AB650B">
                      <w:pPr>
                        <w:pStyle w:val="Signature"/>
                        <w:rPr>
                          <w:b w:val="0"/>
                          <w:color w:val="000000" w:themeColor="text1"/>
                          <w:u w:val="single"/>
                        </w:rPr>
                      </w:pPr>
                      <w:r>
                        <w:rPr>
                          <w:b w:val="0"/>
                          <w:color w:val="000000" w:themeColor="text1"/>
                          <w:u w:val="single"/>
                        </w:rPr>
                        <w:br/>
                        <w:t>Aller dans l’onglet Snapin</w:t>
                      </w:r>
                      <w:r>
                        <w:rPr>
                          <w:b w:val="0"/>
                          <w:color w:val="000000" w:themeColor="text1"/>
                          <w:u w:val="single"/>
                        </w:rPr>
                        <w:br/>
                      </w:r>
                      <w:r>
                        <w:rPr>
                          <w:b w:val="0"/>
                          <w:color w:val="000000" w:themeColor="text1"/>
                          <w:u w:val="single"/>
                        </w:rPr>
                        <w:br/>
                      </w:r>
                      <w:r>
                        <w:rPr>
                          <w:noProof/>
                        </w:rPr>
                        <w:drawing>
                          <wp:inline distT="0" distB="0" distL="0" distR="0" wp14:anchorId="0D6B8711" wp14:editId="71295EBB">
                            <wp:extent cx="914400" cy="581025"/>
                            <wp:effectExtent l="0" t="0" r="0" b="9525"/>
                            <wp:docPr id="1846454863" name="Image 184645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914400" cy="581025"/>
                                    </a:xfrm>
                                    <a:prstGeom prst="rect">
                                      <a:avLst/>
                                    </a:prstGeom>
                                  </pic:spPr>
                                </pic:pic>
                              </a:graphicData>
                            </a:graphic>
                          </wp:inline>
                        </w:drawing>
                      </w:r>
                    </w:p>
                    <w:p w:rsidR="004F50B5" w:rsidRDefault="004F50B5" w:rsidP="00AB650B">
                      <w:pPr>
                        <w:pStyle w:val="Signature"/>
                      </w:pPr>
                    </w:p>
                    <w:p w:rsidR="004F50B5" w:rsidRDefault="004F50B5" w:rsidP="00AB650B">
                      <w:pPr>
                        <w:pStyle w:val="Signature"/>
                        <w:rPr>
                          <w:b w:val="0"/>
                          <w:color w:val="000000" w:themeColor="text1"/>
                          <w:u w:val="single"/>
                        </w:rPr>
                      </w:pPr>
                      <w:r>
                        <w:rPr>
                          <w:b w:val="0"/>
                          <w:color w:val="000000" w:themeColor="text1"/>
                          <w:u w:val="single"/>
                        </w:rPr>
                        <w:t>Puis crée une Snapin</w:t>
                      </w:r>
                      <w:r>
                        <w:rPr>
                          <w:b w:val="0"/>
                          <w:color w:val="000000" w:themeColor="text1"/>
                          <w:u w:val="single"/>
                        </w:rPr>
                        <w:br/>
                      </w:r>
                      <w:r>
                        <w:rPr>
                          <w:b w:val="0"/>
                          <w:color w:val="000000" w:themeColor="text1"/>
                          <w:u w:val="single"/>
                        </w:rPr>
                        <w:br/>
                      </w:r>
                      <w:r>
                        <w:rPr>
                          <w:noProof/>
                        </w:rPr>
                        <w:drawing>
                          <wp:inline distT="0" distB="0" distL="0" distR="0" wp14:anchorId="5B2417AE" wp14:editId="12AD4FD8">
                            <wp:extent cx="1162050" cy="323850"/>
                            <wp:effectExtent l="0" t="0" r="0" b="0"/>
                            <wp:docPr id="1846454864" name="Image 184645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1162050" cy="323850"/>
                                    </a:xfrm>
                                    <a:prstGeom prst="rect">
                                      <a:avLst/>
                                    </a:prstGeom>
                                  </pic:spPr>
                                </pic:pic>
                              </a:graphicData>
                            </a:graphic>
                          </wp:inline>
                        </w:drawing>
                      </w:r>
                    </w:p>
                    <w:p w:rsidR="004F50B5" w:rsidRDefault="004F50B5" w:rsidP="00AB650B">
                      <w:pPr>
                        <w:pStyle w:val="Signature"/>
                        <w:rPr>
                          <w:b w:val="0"/>
                          <w:color w:val="000000" w:themeColor="text1"/>
                          <w:u w:val="single"/>
                        </w:rPr>
                      </w:pPr>
                    </w:p>
                    <w:p w:rsidR="004F50B5" w:rsidRDefault="004F50B5" w:rsidP="00AB650B">
                      <w:pPr>
                        <w:pStyle w:val="Signature"/>
                        <w:rPr>
                          <w:b w:val="0"/>
                          <w:color w:val="000000" w:themeColor="text1"/>
                          <w:u w:val="single"/>
                        </w:rPr>
                      </w:pPr>
                      <w:r>
                        <w:rPr>
                          <w:b w:val="0"/>
                          <w:color w:val="000000" w:themeColor="text1"/>
                          <w:u w:val="single"/>
                        </w:rPr>
                        <w:t>Je vais télécharger sur le site officiel Firefox en .</w:t>
                      </w:r>
                      <w:proofErr w:type="spellStart"/>
                      <w:r>
                        <w:rPr>
                          <w:b w:val="0"/>
                          <w:color w:val="000000" w:themeColor="text1"/>
                          <w:u w:val="single"/>
                        </w:rPr>
                        <w:t>msi</w:t>
                      </w:r>
                      <w:proofErr w:type="spellEnd"/>
                      <w:r>
                        <w:rPr>
                          <w:b w:val="0"/>
                          <w:color w:val="000000" w:themeColor="text1"/>
                          <w:u w:val="single"/>
                        </w:rPr>
                        <w:br/>
                      </w:r>
                      <w:r>
                        <w:rPr>
                          <w:noProof/>
                        </w:rPr>
                        <w:drawing>
                          <wp:inline distT="0" distB="0" distL="0" distR="0" wp14:anchorId="1DDCDEF2" wp14:editId="3D61BCB6">
                            <wp:extent cx="4325387" cy="1835432"/>
                            <wp:effectExtent l="0" t="0" r="0" b="0"/>
                            <wp:docPr id="1846454865" name="Image 184645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343385" cy="1843069"/>
                                    </a:xfrm>
                                    <a:prstGeom prst="rect">
                                      <a:avLst/>
                                    </a:prstGeom>
                                  </pic:spPr>
                                </pic:pic>
                              </a:graphicData>
                            </a:graphic>
                          </wp:inline>
                        </w:drawing>
                      </w:r>
                      <w:r>
                        <w:rPr>
                          <w:b w:val="0"/>
                          <w:color w:val="000000" w:themeColor="text1"/>
                          <w:u w:val="single"/>
                        </w:rPr>
                        <w:br/>
                      </w:r>
                      <w:r>
                        <w:rPr>
                          <w:b w:val="0"/>
                          <w:color w:val="000000" w:themeColor="text1"/>
                          <w:u w:val="single"/>
                        </w:rPr>
                        <w:br/>
                        <w:t xml:space="preserve">je crée une installation Firefox en .exe et je clique sur </w:t>
                      </w:r>
                      <w:proofErr w:type="spellStart"/>
                      <w:r>
                        <w:rPr>
                          <w:b w:val="0"/>
                          <w:color w:val="000000" w:themeColor="text1"/>
                          <w:u w:val="single"/>
                        </w:rPr>
                        <w:t>Add</w:t>
                      </w:r>
                      <w:proofErr w:type="spellEnd"/>
                      <w:r>
                        <w:rPr>
                          <w:b w:val="0"/>
                          <w:color w:val="000000" w:themeColor="text1"/>
                          <w:u w:val="single"/>
                        </w:rPr>
                        <w:t xml:space="preserve"> </w:t>
                      </w:r>
                    </w:p>
                    <w:p w:rsidR="004F50B5" w:rsidRDefault="004F50B5" w:rsidP="00AB650B">
                      <w:pPr>
                        <w:pStyle w:val="Signature"/>
                        <w:rPr>
                          <w:b w:val="0"/>
                          <w:color w:val="000000" w:themeColor="text1"/>
                          <w:u w:val="single"/>
                        </w:rPr>
                      </w:pPr>
                    </w:p>
                    <w:p w:rsidR="004F50B5" w:rsidRDefault="004F50B5" w:rsidP="00AB650B">
                      <w:pPr>
                        <w:pStyle w:val="Signature"/>
                        <w:rPr>
                          <w:b w:val="0"/>
                          <w:color w:val="000000" w:themeColor="text1"/>
                          <w:u w:val="single"/>
                        </w:rPr>
                      </w:pPr>
                      <w:r>
                        <w:rPr>
                          <w:noProof/>
                        </w:rPr>
                        <w:drawing>
                          <wp:inline distT="0" distB="0" distL="0" distR="0" wp14:anchorId="734BCB3E" wp14:editId="507F518E">
                            <wp:extent cx="5278745" cy="2805258"/>
                            <wp:effectExtent l="0" t="0" r="0" b="0"/>
                            <wp:docPr id="1846454869" name="Image 184645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299654" cy="2816370"/>
                                    </a:xfrm>
                                    <a:prstGeom prst="rect">
                                      <a:avLst/>
                                    </a:prstGeom>
                                  </pic:spPr>
                                </pic:pic>
                              </a:graphicData>
                            </a:graphic>
                          </wp:inline>
                        </w:drawing>
                      </w:r>
                      <w:r>
                        <w:rPr>
                          <w:b w:val="0"/>
                          <w:color w:val="000000" w:themeColor="text1"/>
                          <w:u w:val="single"/>
                        </w:rPr>
                        <w:br/>
                      </w:r>
                      <w:r>
                        <w:rPr>
                          <w:b w:val="0"/>
                          <w:color w:val="000000" w:themeColor="text1"/>
                          <w:u w:val="single"/>
                        </w:rPr>
                        <w:br/>
                      </w:r>
                    </w:p>
                    <w:p w:rsidR="004F50B5" w:rsidRDefault="004F50B5" w:rsidP="00AB650B">
                      <w:pPr>
                        <w:pStyle w:val="Signature"/>
                        <w:rPr>
                          <w:b w:val="0"/>
                          <w:color w:val="000000" w:themeColor="text1"/>
                          <w:u w:val="single"/>
                        </w:rPr>
                      </w:pPr>
                    </w:p>
                    <w:p w:rsidR="004F50B5" w:rsidRDefault="004F50B5" w:rsidP="00AB650B">
                      <w:pPr>
                        <w:pStyle w:val="Signature"/>
                        <w:rPr>
                          <w:b w:val="0"/>
                          <w:color w:val="000000" w:themeColor="text1"/>
                          <w:u w:val="single"/>
                        </w:rPr>
                      </w:pPr>
                      <w:r>
                        <w:rPr>
                          <w:b w:val="0"/>
                          <w:color w:val="000000" w:themeColor="text1"/>
                          <w:u w:val="single"/>
                        </w:rPr>
                        <w:br/>
                      </w:r>
                      <w:r>
                        <w:rPr>
                          <w:b w:val="0"/>
                          <w:color w:val="000000" w:themeColor="text1"/>
                          <w:u w:val="single"/>
                        </w:rPr>
                        <w:br/>
                      </w:r>
                      <w:r>
                        <w:rPr>
                          <w:b w:val="0"/>
                          <w:color w:val="000000" w:themeColor="text1"/>
                          <w:u w:val="single"/>
                        </w:rPr>
                        <w:br/>
                      </w:r>
                      <w:r>
                        <w:rPr>
                          <w:b w:val="0"/>
                          <w:color w:val="000000" w:themeColor="text1"/>
                          <w:u w:val="single"/>
                        </w:rPr>
                        <w:br/>
                      </w:r>
                    </w:p>
                  </w:txbxContent>
                </v:textbox>
                <w10:wrap anchorx="margin"/>
              </v:shape>
            </w:pict>
          </mc:Fallback>
        </mc:AlternateContent>
      </w: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AB650B" w:rsidRDefault="00AB650B"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r w:rsidRPr="00C13E19">
        <w:rPr>
          <w:noProof/>
          <w:color w:val="000000" w:themeColor="text1"/>
        </w:rPr>
        <mc:AlternateContent>
          <mc:Choice Requires="wps">
            <w:drawing>
              <wp:anchor distT="0" distB="0" distL="114300" distR="114300" simplePos="0" relativeHeight="251816448" behindDoc="0" locked="0" layoutInCell="1" allowOverlap="1" wp14:anchorId="510F8564" wp14:editId="5B7D25AB">
                <wp:simplePos x="0" y="0"/>
                <wp:positionH relativeFrom="margin">
                  <wp:posOffset>92710</wp:posOffset>
                </wp:positionH>
                <wp:positionV relativeFrom="paragraph">
                  <wp:posOffset>-1804670</wp:posOffset>
                </wp:positionV>
                <wp:extent cx="6536690" cy="10064750"/>
                <wp:effectExtent l="0" t="0" r="16510" b="12700"/>
                <wp:wrapNone/>
                <wp:docPr id="184645487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4750"/>
                        </a:xfrm>
                        <a:prstGeom prst="rect">
                          <a:avLst/>
                        </a:prstGeom>
                        <a:solidFill>
                          <a:srgbClr val="FFFFFF"/>
                        </a:solidFill>
                        <a:ln w="9525">
                          <a:solidFill>
                            <a:srgbClr val="000000"/>
                          </a:solidFill>
                          <a:miter lim="800000"/>
                          <a:headEnd/>
                          <a:tailEnd/>
                        </a:ln>
                      </wps:spPr>
                      <wps:txbx>
                        <w:txbxContent>
                          <w:p w:rsidR="004F50B5" w:rsidRPr="001B3629" w:rsidRDefault="004F50B5" w:rsidP="001B3629">
                            <w:pPr>
                              <w:pStyle w:val="Titre2"/>
                              <w:rPr>
                                <w:b/>
                                <w:color w:val="000000" w:themeColor="text1"/>
                                <w:u w:val="single"/>
                              </w:rPr>
                            </w:pPr>
                            <w:bookmarkStart w:id="48" w:name="_Toc163766212"/>
                            <w:r w:rsidRPr="001B3629">
                              <w:rPr>
                                <w:b/>
                                <w:color w:val="000000" w:themeColor="text1"/>
                                <w:u w:val="single"/>
                              </w:rPr>
                              <w:t>Etapes 6</w:t>
                            </w:r>
                            <w:r w:rsidR="001B3629" w:rsidRPr="001B3629">
                              <w:rPr>
                                <w:b/>
                                <w:color w:val="000000" w:themeColor="text1"/>
                                <w:u w:val="single"/>
                              </w:rPr>
                              <w:t xml:space="preserve">.4 </w:t>
                            </w:r>
                            <w:r w:rsidRPr="001B3629">
                              <w:rPr>
                                <w:b/>
                                <w:color w:val="000000" w:themeColor="text1"/>
                                <w:u w:val="single"/>
                              </w:rPr>
                              <w:t>:  suite et installation</w:t>
                            </w:r>
                            <w:bookmarkEnd w:id="48"/>
                            <w:r w:rsidRPr="001B3629">
                              <w:rPr>
                                <w:b/>
                                <w:color w:val="000000" w:themeColor="text1"/>
                                <w:u w:val="single"/>
                              </w:rPr>
                              <w:t xml:space="preserve"> </w:t>
                            </w:r>
                          </w:p>
                          <w:p w:rsidR="004F50B5" w:rsidRDefault="004F50B5" w:rsidP="004566AE">
                            <w:pPr>
                              <w:pStyle w:val="Signature"/>
                              <w:rPr>
                                <w:b w:val="0"/>
                                <w:color w:val="000000" w:themeColor="text1"/>
                                <w:u w:val="single"/>
                              </w:rPr>
                            </w:pPr>
                            <w:r>
                              <w:rPr>
                                <w:b w:val="0"/>
                                <w:color w:val="000000" w:themeColor="text1"/>
                                <w:u w:val="single"/>
                              </w:rPr>
                              <w:br/>
                            </w:r>
                          </w:p>
                          <w:p w:rsidR="004F50B5" w:rsidRDefault="004F50B5" w:rsidP="004566AE">
                            <w:pPr>
                              <w:pStyle w:val="Signature"/>
                              <w:rPr>
                                <w:b w:val="0"/>
                                <w:color w:val="000000" w:themeColor="text1"/>
                                <w:u w:val="single"/>
                              </w:rPr>
                            </w:pPr>
                            <w:r>
                              <w:rPr>
                                <w:b w:val="0"/>
                                <w:color w:val="000000" w:themeColor="text1"/>
                                <w:u w:val="single"/>
                              </w:rPr>
                              <w:t>Dans l’onglet Host</w:t>
                            </w:r>
                          </w:p>
                          <w:p w:rsidR="004F50B5" w:rsidRDefault="004F50B5" w:rsidP="004566AE">
                            <w:pPr>
                              <w:pStyle w:val="Signature"/>
                              <w:rPr>
                                <w:b w:val="0"/>
                                <w:color w:val="000000" w:themeColor="text1"/>
                                <w:u w:val="single"/>
                              </w:rPr>
                            </w:pPr>
                          </w:p>
                          <w:p w:rsidR="004F50B5" w:rsidRDefault="004F50B5" w:rsidP="004566AE">
                            <w:pPr>
                              <w:pStyle w:val="Signature"/>
                              <w:rPr>
                                <w:b w:val="0"/>
                                <w:color w:val="000000" w:themeColor="text1"/>
                                <w:u w:val="single"/>
                              </w:rPr>
                            </w:pPr>
                            <w:r>
                              <w:rPr>
                                <w:noProof/>
                              </w:rPr>
                              <w:drawing>
                                <wp:inline distT="0" distB="0" distL="0" distR="0" wp14:anchorId="1FBDE6B5" wp14:editId="5348632D">
                                  <wp:extent cx="514350" cy="485775"/>
                                  <wp:effectExtent l="0" t="0" r="0" b="9525"/>
                                  <wp:docPr id="1846454873" name="Image 184645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14350" cy="485775"/>
                                          </a:xfrm>
                                          <a:prstGeom prst="rect">
                                            <a:avLst/>
                                          </a:prstGeom>
                                        </pic:spPr>
                                      </pic:pic>
                                    </a:graphicData>
                                  </a:graphic>
                                </wp:inline>
                              </w:drawing>
                            </w:r>
                          </w:p>
                          <w:p w:rsidR="004F50B5" w:rsidRDefault="004F50B5" w:rsidP="004566AE">
                            <w:pPr>
                              <w:pStyle w:val="Signature"/>
                              <w:rPr>
                                <w:b w:val="0"/>
                                <w:color w:val="000000" w:themeColor="text1"/>
                                <w:u w:val="single"/>
                              </w:rPr>
                            </w:pPr>
                          </w:p>
                          <w:p w:rsidR="004F50B5" w:rsidRDefault="004F50B5" w:rsidP="004566AE">
                            <w:pPr>
                              <w:pStyle w:val="Signature"/>
                              <w:rPr>
                                <w:b w:val="0"/>
                                <w:color w:val="000000" w:themeColor="text1"/>
                                <w:u w:val="single"/>
                              </w:rPr>
                            </w:pPr>
                            <w:r>
                              <w:rPr>
                                <w:b w:val="0"/>
                                <w:color w:val="000000" w:themeColor="text1"/>
                                <w:u w:val="single"/>
                              </w:rPr>
                              <w:t>Puis List All hosts</w:t>
                            </w:r>
                            <w:r>
                              <w:rPr>
                                <w:b w:val="0"/>
                                <w:color w:val="000000" w:themeColor="text1"/>
                                <w:u w:val="single"/>
                              </w:rPr>
                              <w:br/>
                            </w:r>
                            <w:r>
                              <w:rPr>
                                <w:b w:val="0"/>
                                <w:color w:val="000000" w:themeColor="text1"/>
                                <w:u w:val="single"/>
                              </w:rPr>
                              <w:br/>
                            </w:r>
                            <w:r>
                              <w:rPr>
                                <w:noProof/>
                              </w:rPr>
                              <w:drawing>
                                <wp:inline distT="0" distB="0" distL="0" distR="0" wp14:anchorId="4C8C0946" wp14:editId="6D9B5420">
                                  <wp:extent cx="866775" cy="333375"/>
                                  <wp:effectExtent l="0" t="0" r="9525" b="9525"/>
                                  <wp:docPr id="1846454880" name="Image 1846454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866775" cy="333375"/>
                                          </a:xfrm>
                                          <a:prstGeom prst="rect">
                                            <a:avLst/>
                                          </a:prstGeom>
                                        </pic:spPr>
                                      </pic:pic>
                                    </a:graphicData>
                                  </a:graphic>
                                </wp:inline>
                              </w:drawing>
                            </w:r>
                            <w:r>
                              <w:rPr>
                                <w:b w:val="0"/>
                                <w:color w:val="000000" w:themeColor="text1"/>
                                <w:u w:val="single"/>
                              </w:rPr>
                              <w:br/>
                            </w:r>
                            <w:r>
                              <w:rPr>
                                <w:b w:val="0"/>
                                <w:color w:val="000000" w:themeColor="text1"/>
                                <w:u w:val="single"/>
                              </w:rPr>
                              <w:br/>
                              <w:t xml:space="preserve">On clique sur le poste que l’on veut installer le logiciel </w:t>
                            </w:r>
                          </w:p>
                          <w:p w:rsidR="004F50B5" w:rsidRDefault="004F50B5" w:rsidP="004566AE">
                            <w:pPr>
                              <w:pStyle w:val="Signature"/>
                              <w:rPr>
                                <w:b w:val="0"/>
                                <w:color w:val="000000" w:themeColor="text1"/>
                                <w:u w:val="single"/>
                              </w:rPr>
                            </w:pPr>
                          </w:p>
                          <w:p w:rsidR="004F50B5" w:rsidRDefault="004F50B5" w:rsidP="004566AE">
                            <w:pPr>
                              <w:pStyle w:val="Signature"/>
                              <w:rPr>
                                <w:b w:val="0"/>
                                <w:color w:val="000000" w:themeColor="text1"/>
                                <w:u w:val="single"/>
                              </w:rPr>
                            </w:pPr>
                            <w:r>
                              <w:rPr>
                                <w:noProof/>
                              </w:rPr>
                              <w:drawing>
                                <wp:inline distT="0" distB="0" distL="0" distR="0" wp14:anchorId="7432CA77" wp14:editId="5B8E3991">
                                  <wp:extent cx="5206128" cy="218311"/>
                                  <wp:effectExtent l="0" t="0" r="0" b="0"/>
                                  <wp:docPr id="1846454882" name="Image 184645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545761" cy="232553"/>
                                          </a:xfrm>
                                          <a:prstGeom prst="rect">
                                            <a:avLst/>
                                          </a:prstGeom>
                                        </pic:spPr>
                                      </pic:pic>
                                    </a:graphicData>
                                  </a:graphic>
                                </wp:inline>
                              </w:drawing>
                            </w:r>
                          </w:p>
                          <w:p w:rsidR="004F50B5" w:rsidRDefault="004F50B5" w:rsidP="004566AE">
                            <w:pPr>
                              <w:pStyle w:val="Signature"/>
                              <w:rPr>
                                <w:b w:val="0"/>
                                <w:color w:val="000000" w:themeColor="text1"/>
                                <w:u w:val="single"/>
                              </w:rPr>
                            </w:pPr>
                            <w:r>
                              <w:rPr>
                                <w:b w:val="0"/>
                                <w:color w:val="000000" w:themeColor="text1"/>
                                <w:u w:val="single"/>
                              </w:rPr>
                              <w:br/>
                              <w:t xml:space="preserve">Puis aller dans Basic </w:t>
                            </w:r>
                            <w:proofErr w:type="spellStart"/>
                            <w:r>
                              <w:rPr>
                                <w:b w:val="0"/>
                                <w:color w:val="000000" w:themeColor="text1"/>
                                <w:u w:val="single"/>
                              </w:rPr>
                              <w:t>Tasks</w:t>
                            </w:r>
                            <w:proofErr w:type="spellEnd"/>
                          </w:p>
                          <w:p w:rsidR="004F50B5" w:rsidRDefault="004F50B5" w:rsidP="004566AE">
                            <w:pPr>
                              <w:pStyle w:val="Signature"/>
                              <w:rPr>
                                <w:b w:val="0"/>
                                <w:color w:val="000000" w:themeColor="text1"/>
                                <w:u w:val="single"/>
                              </w:rPr>
                            </w:pPr>
                          </w:p>
                          <w:p w:rsidR="004F50B5" w:rsidRDefault="004F50B5" w:rsidP="004566AE">
                            <w:pPr>
                              <w:pStyle w:val="Signature"/>
                              <w:rPr>
                                <w:b w:val="0"/>
                                <w:color w:val="000000" w:themeColor="text1"/>
                                <w:u w:val="single"/>
                              </w:rPr>
                            </w:pPr>
                            <w:r>
                              <w:rPr>
                                <w:noProof/>
                              </w:rPr>
                              <w:drawing>
                                <wp:inline distT="0" distB="0" distL="0" distR="0" wp14:anchorId="23AB5B70" wp14:editId="738BEED3">
                                  <wp:extent cx="752475" cy="295275"/>
                                  <wp:effectExtent l="0" t="0" r="9525" b="9525"/>
                                  <wp:docPr id="1846454884" name="Image 184645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752475" cy="295275"/>
                                          </a:xfrm>
                                          <a:prstGeom prst="rect">
                                            <a:avLst/>
                                          </a:prstGeom>
                                        </pic:spPr>
                                      </pic:pic>
                                    </a:graphicData>
                                  </a:graphic>
                                </wp:inline>
                              </w:drawing>
                            </w:r>
                            <w:r>
                              <w:rPr>
                                <w:b w:val="0"/>
                                <w:color w:val="000000" w:themeColor="text1"/>
                                <w:u w:val="single"/>
                              </w:rPr>
                              <w:br/>
                            </w:r>
                            <w:r>
                              <w:rPr>
                                <w:b w:val="0"/>
                                <w:color w:val="000000" w:themeColor="text1"/>
                                <w:u w:val="single"/>
                              </w:rPr>
                              <w:br/>
                              <w:t>Aller dans Advanced</w:t>
                            </w:r>
                            <w:r>
                              <w:rPr>
                                <w:b w:val="0"/>
                                <w:color w:val="000000" w:themeColor="text1"/>
                                <w:u w:val="single"/>
                              </w:rPr>
                              <w:br/>
                            </w:r>
                            <w:r>
                              <w:rPr>
                                <w:b w:val="0"/>
                                <w:color w:val="000000" w:themeColor="text1"/>
                                <w:u w:val="single"/>
                              </w:rPr>
                              <w:br/>
                            </w:r>
                            <w:r>
                              <w:rPr>
                                <w:noProof/>
                              </w:rPr>
                              <w:drawing>
                                <wp:inline distT="0" distB="0" distL="0" distR="0" wp14:anchorId="35198045" wp14:editId="394531CD">
                                  <wp:extent cx="923925" cy="628650"/>
                                  <wp:effectExtent l="0" t="0" r="9525" b="0"/>
                                  <wp:docPr id="1846454885" name="Image 184645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923925" cy="628650"/>
                                          </a:xfrm>
                                          <a:prstGeom prst="rect">
                                            <a:avLst/>
                                          </a:prstGeom>
                                        </pic:spPr>
                                      </pic:pic>
                                    </a:graphicData>
                                  </a:graphic>
                                </wp:inline>
                              </w:drawing>
                            </w:r>
                            <w:r>
                              <w:rPr>
                                <w:b w:val="0"/>
                                <w:color w:val="000000" w:themeColor="text1"/>
                                <w:u w:val="single"/>
                              </w:rPr>
                              <w:br/>
                            </w:r>
                            <w:r>
                              <w:rPr>
                                <w:b w:val="0"/>
                                <w:color w:val="000000" w:themeColor="text1"/>
                                <w:u w:val="single"/>
                              </w:rPr>
                              <w:br/>
                              <w:t xml:space="preserve">Puis Single Snapin </w:t>
                            </w:r>
                            <w:r>
                              <w:rPr>
                                <w:b w:val="0"/>
                                <w:color w:val="000000" w:themeColor="text1"/>
                                <w:u w:val="single"/>
                              </w:rPr>
                              <w:br/>
                            </w:r>
                            <w:r>
                              <w:rPr>
                                <w:b w:val="0"/>
                                <w:color w:val="000000" w:themeColor="text1"/>
                                <w:u w:val="single"/>
                              </w:rPr>
                              <w:br/>
                            </w:r>
                            <w:r>
                              <w:rPr>
                                <w:noProof/>
                              </w:rPr>
                              <w:drawing>
                                <wp:inline distT="0" distB="0" distL="0" distR="0" wp14:anchorId="472C1DC9" wp14:editId="0E6076C8">
                                  <wp:extent cx="1114425" cy="590550"/>
                                  <wp:effectExtent l="0" t="0" r="9525" b="0"/>
                                  <wp:docPr id="1846454886" name="Image 184645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1114425" cy="590550"/>
                                          </a:xfrm>
                                          <a:prstGeom prst="rect">
                                            <a:avLst/>
                                          </a:prstGeom>
                                        </pic:spPr>
                                      </pic:pic>
                                    </a:graphicData>
                                  </a:graphic>
                                </wp:inline>
                              </w:drawing>
                            </w:r>
                            <w:r>
                              <w:rPr>
                                <w:b w:val="0"/>
                                <w:color w:val="000000" w:themeColor="text1"/>
                                <w:u w:val="single"/>
                              </w:rPr>
                              <w:br/>
                            </w:r>
                            <w:r>
                              <w:rPr>
                                <w:b w:val="0"/>
                                <w:color w:val="000000" w:themeColor="text1"/>
                                <w:u w:val="single"/>
                              </w:rPr>
                              <w:br/>
                            </w:r>
                            <w:r>
                              <w:rPr>
                                <w:b w:val="0"/>
                                <w:color w:val="000000" w:themeColor="text1"/>
                                <w:u w:val="single"/>
                              </w:rPr>
                              <w:br/>
                              <w:t xml:space="preserve">On crée la </w:t>
                            </w:r>
                            <w:proofErr w:type="spellStart"/>
                            <w:r>
                              <w:rPr>
                                <w:b w:val="0"/>
                                <w:color w:val="000000" w:themeColor="text1"/>
                                <w:u w:val="single"/>
                              </w:rPr>
                              <w:t>Task</w:t>
                            </w:r>
                            <w:proofErr w:type="spellEnd"/>
                            <w:r>
                              <w:rPr>
                                <w:b w:val="0"/>
                                <w:color w:val="000000" w:themeColor="text1"/>
                                <w:u w:val="single"/>
                              </w:rPr>
                              <w:t xml:space="preserve"> (Tâche) et on sélection le Snapin crée juste avant </w:t>
                            </w:r>
                            <w:r>
                              <w:rPr>
                                <w:b w:val="0"/>
                                <w:color w:val="000000" w:themeColor="text1"/>
                                <w:u w:val="single"/>
                              </w:rPr>
                              <w:br/>
                              <w:t>« </w:t>
                            </w:r>
                            <w:proofErr w:type="spellStart"/>
                            <w:r>
                              <w:rPr>
                                <w:b w:val="0"/>
                                <w:color w:val="000000" w:themeColor="text1"/>
                                <w:u w:val="single"/>
                              </w:rPr>
                              <w:t>install</w:t>
                            </w:r>
                            <w:proofErr w:type="spellEnd"/>
                            <w:r>
                              <w:rPr>
                                <w:b w:val="0"/>
                                <w:color w:val="000000" w:themeColor="text1"/>
                                <w:u w:val="single"/>
                              </w:rPr>
                              <w:t xml:space="preserve"> Firefox (-2) » et cliquer sur </w:t>
                            </w:r>
                            <w:proofErr w:type="spellStart"/>
                            <w:r>
                              <w:rPr>
                                <w:b w:val="0"/>
                                <w:color w:val="000000" w:themeColor="text1"/>
                                <w:u w:val="single"/>
                              </w:rPr>
                              <w:t>Add</w:t>
                            </w:r>
                            <w:proofErr w:type="spellEnd"/>
                            <w:r>
                              <w:rPr>
                                <w:b w:val="0"/>
                                <w:color w:val="000000" w:themeColor="text1"/>
                                <w:u w:val="single"/>
                              </w:rPr>
                              <w:br/>
                            </w:r>
                            <w:r>
                              <w:rPr>
                                <w:b w:val="0"/>
                                <w:color w:val="000000" w:themeColor="text1"/>
                                <w:u w:val="single"/>
                              </w:rPr>
                              <w:br/>
                            </w:r>
                            <w:r>
                              <w:rPr>
                                <w:noProof/>
                              </w:rPr>
                              <w:drawing>
                                <wp:inline distT="0" distB="0" distL="0" distR="0" wp14:anchorId="0C5C26D2" wp14:editId="5B0818D0">
                                  <wp:extent cx="5279055" cy="1187682"/>
                                  <wp:effectExtent l="0" t="0" r="0" b="0"/>
                                  <wp:docPr id="1846454887" name="Image 184645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344451" cy="12023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510F8564" id="_x0000_s1049" type="#_x0000_t202" style="position:absolute;margin-left:7.3pt;margin-top:-142.1pt;width:514.7pt;height:792.5pt;z-index:2518164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">
                <v:textbox>
                  <w:txbxContent>
                    <w:p w:rsidR="004F50B5" w:rsidRPr="001B3629" w:rsidRDefault="004F50B5" w:rsidP="001B3629">
                      <w:pPr>
                        <w:pStyle w:val="Titre2"/>
                        <w:rPr>
                          <w:b/>
                          <w:color w:val="000000" w:themeColor="text1"/>
                          <w:u w:val="single"/>
                        </w:rPr>
                      </w:pPr>
                      <w:bookmarkStart w:id="82" w:name="_Toc163766212"/>
                      <w:r w:rsidRPr="001B3629">
                        <w:rPr>
                          <w:b/>
                          <w:color w:val="000000" w:themeColor="text1"/>
                          <w:u w:val="single"/>
                        </w:rPr>
                        <w:t>Etapes 6</w:t>
                      </w:r>
                      <w:r w:rsidR="001B3629" w:rsidRPr="001B3629">
                        <w:rPr>
                          <w:b/>
                          <w:color w:val="000000" w:themeColor="text1"/>
                          <w:u w:val="single"/>
                        </w:rPr>
                        <w:t xml:space="preserve">.4 </w:t>
                      </w:r>
                      <w:r w:rsidRPr="001B3629">
                        <w:rPr>
                          <w:b/>
                          <w:color w:val="000000" w:themeColor="text1"/>
                          <w:u w:val="single"/>
                        </w:rPr>
                        <w:t>:  suite et installation</w:t>
                      </w:r>
                      <w:bookmarkEnd w:id="82"/>
                      <w:r w:rsidRPr="001B3629">
                        <w:rPr>
                          <w:b/>
                          <w:color w:val="000000" w:themeColor="text1"/>
                          <w:u w:val="single"/>
                        </w:rPr>
                        <w:t xml:space="preserve"> </w:t>
                      </w:r>
                    </w:p>
                    <w:p w:rsidR="004F50B5" w:rsidRDefault="004F50B5" w:rsidP="004566AE">
                      <w:pPr>
                        <w:pStyle w:val="Signature"/>
                        <w:rPr>
                          <w:b w:val="0"/>
                          <w:color w:val="000000" w:themeColor="text1"/>
                          <w:u w:val="single"/>
                        </w:rPr>
                      </w:pPr>
                      <w:r>
                        <w:rPr>
                          <w:b w:val="0"/>
                          <w:color w:val="000000" w:themeColor="text1"/>
                          <w:u w:val="single"/>
                        </w:rPr>
                        <w:br/>
                      </w:r>
                    </w:p>
                    <w:p w:rsidR="004F50B5" w:rsidRDefault="004F50B5" w:rsidP="004566AE">
                      <w:pPr>
                        <w:pStyle w:val="Signature"/>
                        <w:rPr>
                          <w:b w:val="0"/>
                          <w:color w:val="000000" w:themeColor="text1"/>
                          <w:u w:val="single"/>
                        </w:rPr>
                      </w:pPr>
                      <w:r>
                        <w:rPr>
                          <w:b w:val="0"/>
                          <w:color w:val="000000" w:themeColor="text1"/>
                          <w:u w:val="single"/>
                        </w:rPr>
                        <w:t>Dans l’onglet Host</w:t>
                      </w:r>
                    </w:p>
                    <w:p w:rsidR="004F50B5" w:rsidRDefault="004F50B5" w:rsidP="004566AE">
                      <w:pPr>
                        <w:pStyle w:val="Signature"/>
                        <w:rPr>
                          <w:b w:val="0"/>
                          <w:color w:val="000000" w:themeColor="text1"/>
                          <w:u w:val="single"/>
                        </w:rPr>
                      </w:pPr>
                    </w:p>
                    <w:p w:rsidR="004F50B5" w:rsidRDefault="004F50B5" w:rsidP="004566AE">
                      <w:pPr>
                        <w:pStyle w:val="Signature"/>
                        <w:rPr>
                          <w:b w:val="0"/>
                          <w:color w:val="000000" w:themeColor="text1"/>
                          <w:u w:val="single"/>
                        </w:rPr>
                      </w:pPr>
                      <w:r>
                        <w:rPr>
                          <w:noProof/>
                        </w:rPr>
                        <w:drawing>
                          <wp:inline distT="0" distB="0" distL="0" distR="0" wp14:anchorId="1FBDE6B5" wp14:editId="5348632D">
                            <wp:extent cx="514350" cy="485775"/>
                            <wp:effectExtent l="0" t="0" r="0" b="9525"/>
                            <wp:docPr id="1846454873" name="Image 184645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14350" cy="485775"/>
                                    </a:xfrm>
                                    <a:prstGeom prst="rect">
                                      <a:avLst/>
                                    </a:prstGeom>
                                  </pic:spPr>
                                </pic:pic>
                              </a:graphicData>
                            </a:graphic>
                          </wp:inline>
                        </w:drawing>
                      </w:r>
                    </w:p>
                    <w:p w:rsidR="004F50B5" w:rsidRDefault="004F50B5" w:rsidP="004566AE">
                      <w:pPr>
                        <w:pStyle w:val="Signature"/>
                        <w:rPr>
                          <w:b w:val="0"/>
                          <w:color w:val="000000" w:themeColor="text1"/>
                          <w:u w:val="single"/>
                        </w:rPr>
                      </w:pPr>
                    </w:p>
                    <w:p w:rsidR="004F50B5" w:rsidRDefault="004F50B5" w:rsidP="004566AE">
                      <w:pPr>
                        <w:pStyle w:val="Signature"/>
                        <w:rPr>
                          <w:b w:val="0"/>
                          <w:color w:val="000000" w:themeColor="text1"/>
                          <w:u w:val="single"/>
                        </w:rPr>
                      </w:pPr>
                      <w:r>
                        <w:rPr>
                          <w:b w:val="0"/>
                          <w:color w:val="000000" w:themeColor="text1"/>
                          <w:u w:val="single"/>
                        </w:rPr>
                        <w:t>Puis List All hosts</w:t>
                      </w:r>
                      <w:r>
                        <w:rPr>
                          <w:b w:val="0"/>
                          <w:color w:val="000000" w:themeColor="text1"/>
                          <w:u w:val="single"/>
                        </w:rPr>
                        <w:br/>
                      </w:r>
                      <w:r>
                        <w:rPr>
                          <w:b w:val="0"/>
                          <w:color w:val="000000" w:themeColor="text1"/>
                          <w:u w:val="single"/>
                        </w:rPr>
                        <w:br/>
                      </w:r>
                      <w:r>
                        <w:rPr>
                          <w:noProof/>
                        </w:rPr>
                        <w:drawing>
                          <wp:inline distT="0" distB="0" distL="0" distR="0" wp14:anchorId="4C8C0946" wp14:editId="6D9B5420">
                            <wp:extent cx="866775" cy="333375"/>
                            <wp:effectExtent l="0" t="0" r="9525" b="9525"/>
                            <wp:docPr id="1846454880" name="Image 1846454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866775" cy="333375"/>
                                    </a:xfrm>
                                    <a:prstGeom prst="rect">
                                      <a:avLst/>
                                    </a:prstGeom>
                                  </pic:spPr>
                                </pic:pic>
                              </a:graphicData>
                            </a:graphic>
                          </wp:inline>
                        </w:drawing>
                      </w:r>
                      <w:r>
                        <w:rPr>
                          <w:b w:val="0"/>
                          <w:color w:val="000000" w:themeColor="text1"/>
                          <w:u w:val="single"/>
                        </w:rPr>
                        <w:br/>
                      </w:r>
                      <w:r>
                        <w:rPr>
                          <w:b w:val="0"/>
                          <w:color w:val="000000" w:themeColor="text1"/>
                          <w:u w:val="single"/>
                        </w:rPr>
                        <w:br/>
                        <w:t xml:space="preserve">On clique sur le poste que l’on veut installer le logiciel </w:t>
                      </w:r>
                    </w:p>
                    <w:p w:rsidR="004F50B5" w:rsidRDefault="004F50B5" w:rsidP="004566AE">
                      <w:pPr>
                        <w:pStyle w:val="Signature"/>
                        <w:rPr>
                          <w:b w:val="0"/>
                          <w:color w:val="000000" w:themeColor="text1"/>
                          <w:u w:val="single"/>
                        </w:rPr>
                      </w:pPr>
                    </w:p>
                    <w:p w:rsidR="004F50B5" w:rsidRDefault="004F50B5" w:rsidP="004566AE">
                      <w:pPr>
                        <w:pStyle w:val="Signature"/>
                        <w:rPr>
                          <w:b w:val="0"/>
                          <w:color w:val="000000" w:themeColor="text1"/>
                          <w:u w:val="single"/>
                        </w:rPr>
                      </w:pPr>
                      <w:r>
                        <w:rPr>
                          <w:noProof/>
                        </w:rPr>
                        <w:drawing>
                          <wp:inline distT="0" distB="0" distL="0" distR="0" wp14:anchorId="7432CA77" wp14:editId="5B8E3991">
                            <wp:extent cx="5206128" cy="218311"/>
                            <wp:effectExtent l="0" t="0" r="0" b="0"/>
                            <wp:docPr id="1846454882" name="Image 184645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545761" cy="232553"/>
                                    </a:xfrm>
                                    <a:prstGeom prst="rect">
                                      <a:avLst/>
                                    </a:prstGeom>
                                  </pic:spPr>
                                </pic:pic>
                              </a:graphicData>
                            </a:graphic>
                          </wp:inline>
                        </w:drawing>
                      </w:r>
                    </w:p>
                    <w:p w:rsidR="004F50B5" w:rsidRDefault="004F50B5" w:rsidP="004566AE">
                      <w:pPr>
                        <w:pStyle w:val="Signature"/>
                        <w:rPr>
                          <w:b w:val="0"/>
                          <w:color w:val="000000" w:themeColor="text1"/>
                          <w:u w:val="single"/>
                        </w:rPr>
                      </w:pPr>
                      <w:r>
                        <w:rPr>
                          <w:b w:val="0"/>
                          <w:color w:val="000000" w:themeColor="text1"/>
                          <w:u w:val="single"/>
                        </w:rPr>
                        <w:br/>
                        <w:t xml:space="preserve">Puis aller dans Basic </w:t>
                      </w:r>
                      <w:proofErr w:type="spellStart"/>
                      <w:r>
                        <w:rPr>
                          <w:b w:val="0"/>
                          <w:color w:val="000000" w:themeColor="text1"/>
                          <w:u w:val="single"/>
                        </w:rPr>
                        <w:t>Tasks</w:t>
                      </w:r>
                      <w:proofErr w:type="spellEnd"/>
                    </w:p>
                    <w:p w:rsidR="004F50B5" w:rsidRDefault="004F50B5" w:rsidP="004566AE">
                      <w:pPr>
                        <w:pStyle w:val="Signature"/>
                        <w:rPr>
                          <w:b w:val="0"/>
                          <w:color w:val="000000" w:themeColor="text1"/>
                          <w:u w:val="single"/>
                        </w:rPr>
                      </w:pPr>
                    </w:p>
                    <w:p w:rsidR="004F50B5" w:rsidRDefault="004F50B5" w:rsidP="004566AE">
                      <w:pPr>
                        <w:pStyle w:val="Signature"/>
                        <w:rPr>
                          <w:b w:val="0"/>
                          <w:color w:val="000000" w:themeColor="text1"/>
                          <w:u w:val="single"/>
                        </w:rPr>
                      </w:pPr>
                      <w:r>
                        <w:rPr>
                          <w:noProof/>
                        </w:rPr>
                        <w:drawing>
                          <wp:inline distT="0" distB="0" distL="0" distR="0" wp14:anchorId="23AB5B70" wp14:editId="738BEED3">
                            <wp:extent cx="752475" cy="295275"/>
                            <wp:effectExtent l="0" t="0" r="9525" b="9525"/>
                            <wp:docPr id="1846454884" name="Image 184645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752475" cy="295275"/>
                                    </a:xfrm>
                                    <a:prstGeom prst="rect">
                                      <a:avLst/>
                                    </a:prstGeom>
                                  </pic:spPr>
                                </pic:pic>
                              </a:graphicData>
                            </a:graphic>
                          </wp:inline>
                        </w:drawing>
                      </w:r>
                      <w:r>
                        <w:rPr>
                          <w:b w:val="0"/>
                          <w:color w:val="000000" w:themeColor="text1"/>
                          <w:u w:val="single"/>
                        </w:rPr>
                        <w:br/>
                      </w:r>
                      <w:r>
                        <w:rPr>
                          <w:b w:val="0"/>
                          <w:color w:val="000000" w:themeColor="text1"/>
                          <w:u w:val="single"/>
                        </w:rPr>
                        <w:br/>
                        <w:t>Aller dans Advanced</w:t>
                      </w:r>
                      <w:r>
                        <w:rPr>
                          <w:b w:val="0"/>
                          <w:color w:val="000000" w:themeColor="text1"/>
                          <w:u w:val="single"/>
                        </w:rPr>
                        <w:br/>
                      </w:r>
                      <w:r>
                        <w:rPr>
                          <w:b w:val="0"/>
                          <w:color w:val="000000" w:themeColor="text1"/>
                          <w:u w:val="single"/>
                        </w:rPr>
                        <w:br/>
                      </w:r>
                      <w:r>
                        <w:rPr>
                          <w:noProof/>
                        </w:rPr>
                        <w:drawing>
                          <wp:inline distT="0" distB="0" distL="0" distR="0" wp14:anchorId="35198045" wp14:editId="394531CD">
                            <wp:extent cx="923925" cy="628650"/>
                            <wp:effectExtent l="0" t="0" r="9525" b="0"/>
                            <wp:docPr id="1846454885" name="Image 184645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923925" cy="628650"/>
                                    </a:xfrm>
                                    <a:prstGeom prst="rect">
                                      <a:avLst/>
                                    </a:prstGeom>
                                  </pic:spPr>
                                </pic:pic>
                              </a:graphicData>
                            </a:graphic>
                          </wp:inline>
                        </w:drawing>
                      </w:r>
                      <w:r>
                        <w:rPr>
                          <w:b w:val="0"/>
                          <w:color w:val="000000" w:themeColor="text1"/>
                          <w:u w:val="single"/>
                        </w:rPr>
                        <w:br/>
                      </w:r>
                      <w:r>
                        <w:rPr>
                          <w:b w:val="0"/>
                          <w:color w:val="000000" w:themeColor="text1"/>
                          <w:u w:val="single"/>
                        </w:rPr>
                        <w:br/>
                        <w:t xml:space="preserve">Puis Single Snapin </w:t>
                      </w:r>
                      <w:r>
                        <w:rPr>
                          <w:b w:val="0"/>
                          <w:color w:val="000000" w:themeColor="text1"/>
                          <w:u w:val="single"/>
                        </w:rPr>
                        <w:br/>
                      </w:r>
                      <w:r>
                        <w:rPr>
                          <w:b w:val="0"/>
                          <w:color w:val="000000" w:themeColor="text1"/>
                          <w:u w:val="single"/>
                        </w:rPr>
                        <w:br/>
                      </w:r>
                      <w:r>
                        <w:rPr>
                          <w:noProof/>
                        </w:rPr>
                        <w:drawing>
                          <wp:inline distT="0" distB="0" distL="0" distR="0" wp14:anchorId="472C1DC9" wp14:editId="0E6076C8">
                            <wp:extent cx="1114425" cy="590550"/>
                            <wp:effectExtent l="0" t="0" r="9525" b="0"/>
                            <wp:docPr id="1846454886" name="Image 1846454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1114425" cy="590550"/>
                                    </a:xfrm>
                                    <a:prstGeom prst="rect">
                                      <a:avLst/>
                                    </a:prstGeom>
                                  </pic:spPr>
                                </pic:pic>
                              </a:graphicData>
                            </a:graphic>
                          </wp:inline>
                        </w:drawing>
                      </w:r>
                      <w:r>
                        <w:rPr>
                          <w:b w:val="0"/>
                          <w:color w:val="000000" w:themeColor="text1"/>
                          <w:u w:val="single"/>
                        </w:rPr>
                        <w:br/>
                      </w:r>
                      <w:r>
                        <w:rPr>
                          <w:b w:val="0"/>
                          <w:color w:val="000000" w:themeColor="text1"/>
                          <w:u w:val="single"/>
                        </w:rPr>
                        <w:br/>
                      </w:r>
                      <w:r>
                        <w:rPr>
                          <w:b w:val="0"/>
                          <w:color w:val="000000" w:themeColor="text1"/>
                          <w:u w:val="single"/>
                        </w:rPr>
                        <w:br/>
                        <w:t xml:space="preserve">On crée la </w:t>
                      </w:r>
                      <w:proofErr w:type="spellStart"/>
                      <w:r>
                        <w:rPr>
                          <w:b w:val="0"/>
                          <w:color w:val="000000" w:themeColor="text1"/>
                          <w:u w:val="single"/>
                        </w:rPr>
                        <w:t>Task</w:t>
                      </w:r>
                      <w:proofErr w:type="spellEnd"/>
                      <w:r>
                        <w:rPr>
                          <w:b w:val="0"/>
                          <w:color w:val="000000" w:themeColor="text1"/>
                          <w:u w:val="single"/>
                        </w:rPr>
                        <w:t xml:space="preserve"> (Tâche) et on sélection le Snapin crée juste avant </w:t>
                      </w:r>
                      <w:r>
                        <w:rPr>
                          <w:b w:val="0"/>
                          <w:color w:val="000000" w:themeColor="text1"/>
                          <w:u w:val="single"/>
                        </w:rPr>
                        <w:br/>
                        <w:t>« </w:t>
                      </w:r>
                      <w:proofErr w:type="spellStart"/>
                      <w:r>
                        <w:rPr>
                          <w:b w:val="0"/>
                          <w:color w:val="000000" w:themeColor="text1"/>
                          <w:u w:val="single"/>
                        </w:rPr>
                        <w:t>install</w:t>
                      </w:r>
                      <w:proofErr w:type="spellEnd"/>
                      <w:r>
                        <w:rPr>
                          <w:b w:val="0"/>
                          <w:color w:val="000000" w:themeColor="text1"/>
                          <w:u w:val="single"/>
                        </w:rPr>
                        <w:t xml:space="preserve"> Firefox (-2) » et cliquer sur </w:t>
                      </w:r>
                      <w:proofErr w:type="spellStart"/>
                      <w:r>
                        <w:rPr>
                          <w:b w:val="0"/>
                          <w:color w:val="000000" w:themeColor="text1"/>
                          <w:u w:val="single"/>
                        </w:rPr>
                        <w:t>Add</w:t>
                      </w:r>
                      <w:proofErr w:type="spellEnd"/>
                      <w:r>
                        <w:rPr>
                          <w:b w:val="0"/>
                          <w:color w:val="000000" w:themeColor="text1"/>
                          <w:u w:val="single"/>
                        </w:rPr>
                        <w:br/>
                      </w:r>
                      <w:r>
                        <w:rPr>
                          <w:b w:val="0"/>
                          <w:color w:val="000000" w:themeColor="text1"/>
                          <w:u w:val="single"/>
                        </w:rPr>
                        <w:br/>
                      </w:r>
                      <w:r>
                        <w:rPr>
                          <w:noProof/>
                        </w:rPr>
                        <w:drawing>
                          <wp:inline distT="0" distB="0" distL="0" distR="0" wp14:anchorId="0C5C26D2" wp14:editId="5B0818D0">
                            <wp:extent cx="5279055" cy="1187682"/>
                            <wp:effectExtent l="0" t="0" r="0" b="0"/>
                            <wp:docPr id="1846454887" name="Image 184645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344451" cy="1202395"/>
                                    </a:xfrm>
                                    <a:prstGeom prst="rect">
                                      <a:avLst/>
                                    </a:prstGeom>
                                  </pic:spPr>
                                </pic:pic>
                              </a:graphicData>
                            </a:graphic>
                          </wp:inline>
                        </w:drawing>
                      </w:r>
                    </w:p>
                  </w:txbxContent>
                </v:textbox>
                <w10:wrap anchorx="margin"/>
              </v:shape>
            </w:pict>
          </mc:Fallback>
        </mc:AlternateContent>
      </w: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4566AE" w:rsidRDefault="004566AE"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r w:rsidRPr="00C13E19">
        <w:rPr>
          <w:noProof/>
          <w:color w:val="000000" w:themeColor="text1"/>
        </w:rPr>
        <mc:AlternateContent>
          <mc:Choice Requires="wps">
            <w:drawing>
              <wp:anchor distT="0" distB="0" distL="114300" distR="114300" simplePos="0" relativeHeight="251818496" behindDoc="0" locked="0" layoutInCell="1" allowOverlap="1" wp14:anchorId="371A21A1" wp14:editId="0088EF9D">
                <wp:simplePos x="0" y="0"/>
                <wp:positionH relativeFrom="margin">
                  <wp:posOffset>92710</wp:posOffset>
                </wp:positionH>
                <wp:positionV relativeFrom="paragraph">
                  <wp:posOffset>-3008630</wp:posOffset>
                </wp:positionV>
                <wp:extent cx="6536690" cy="10064750"/>
                <wp:effectExtent l="0" t="0" r="16510" b="12700"/>
                <wp:wrapNone/>
                <wp:docPr id="18464548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4750"/>
                        </a:xfrm>
                        <a:prstGeom prst="rect">
                          <a:avLst/>
                        </a:prstGeom>
                        <a:solidFill>
                          <a:srgbClr val="FFFFFF"/>
                        </a:solidFill>
                        <a:ln w="9525">
                          <a:solidFill>
                            <a:srgbClr val="000000"/>
                          </a:solidFill>
                          <a:miter lim="800000"/>
                          <a:headEnd/>
                          <a:tailEnd/>
                        </a:ln>
                      </wps:spPr>
                      <wps:txbx>
                        <w:txbxContent>
                          <w:p w:rsidR="004F50B5" w:rsidRPr="001B3629" w:rsidRDefault="004F50B5" w:rsidP="001B3629">
                            <w:pPr>
                              <w:pStyle w:val="Titre2"/>
                              <w:rPr>
                                <w:b/>
                                <w:color w:val="000000" w:themeColor="text1"/>
                                <w:u w:val="single"/>
                              </w:rPr>
                            </w:pPr>
                            <w:bookmarkStart w:id="49" w:name="_Toc163766213"/>
                            <w:r w:rsidRPr="001B3629">
                              <w:rPr>
                                <w:b/>
                                <w:color w:val="000000" w:themeColor="text1"/>
                                <w:u w:val="single"/>
                              </w:rPr>
                              <w:t>Etapes 6</w:t>
                            </w:r>
                            <w:r w:rsidR="001B3629" w:rsidRPr="001B3629">
                              <w:rPr>
                                <w:b/>
                                <w:color w:val="000000" w:themeColor="text1"/>
                                <w:u w:val="single"/>
                              </w:rPr>
                              <w:t>.5</w:t>
                            </w:r>
                            <w:r w:rsidRPr="001B3629">
                              <w:rPr>
                                <w:b/>
                                <w:color w:val="000000" w:themeColor="text1"/>
                                <w:u w:val="single"/>
                              </w:rPr>
                              <w:t> :  suite et installation</w:t>
                            </w:r>
                            <w:bookmarkEnd w:id="49"/>
                            <w:r w:rsidRPr="001B3629">
                              <w:rPr>
                                <w:b/>
                                <w:color w:val="000000" w:themeColor="text1"/>
                                <w:u w:val="single"/>
                              </w:rPr>
                              <w:t xml:space="preserve"> </w:t>
                            </w:r>
                          </w:p>
                          <w:p w:rsidR="004F50B5" w:rsidRDefault="004F50B5" w:rsidP="006339A9">
                            <w:pPr>
                              <w:pStyle w:val="Signature"/>
                              <w:rPr>
                                <w:b w:val="0"/>
                                <w:color w:val="000000" w:themeColor="text1"/>
                                <w:u w:val="single"/>
                              </w:rPr>
                            </w:pPr>
                            <w:r>
                              <w:rPr>
                                <w:b w:val="0"/>
                                <w:color w:val="000000" w:themeColor="text1"/>
                                <w:u w:val="single"/>
                              </w:rPr>
                              <w:br/>
                              <w:t xml:space="preserve">Dans l’onglet </w:t>
                            </w:r>
                            <w:proofErr w:type="spellStart"/>
                            <w:r>
                              <w:rPr>
                                <w:b w:val="0"/>
                                <w:color w:val="000000" w:themeColor="text1"/>
                                <w:u w:val="single"/>
                              </w:rPr>
                              <w:t>Task</w:t>
                            </w:r>
                            <w:proofErr w:type="spellEnd"/>
                            <w:r>
                              <w:rPr>
                                <w:b w:val="0"/>
                                <w:color w:val="000000" w:themeColor="text1"/>
                                <w:u w:val="single"/>
                              </w:rPr>
                              <w:t xml:space="preserve"> </w:t>
                            </w:r>
                          </w:p>
                          <w:p w:rsidR="004F50B5" w:rsidRDefault="004F50B5" w:rsidP="006339A9">
                            <w:pPr>
                              <w:pStyle w:val="Signature"/>
                              <w:rPr>
                                <w:b w:val="0"/>
                                <w:color w:val="000000" w:themeColor="text1"/>
                                <w:u w:val="single"/>
                              </w:rPr>
                            </w:pPr>
                          </w:p>
                          <w:p w:rsidR="004F50B5" w:rsidRDefault="004F50B5" w:rsidP="006339A9">
                            <w:pPr>
                              <w:pStyle w:val="Signature"/>
                              <w:rPr>
                                <w:b w:val="0"/>
                                <w:color w:val="000000" w:themeColor="text1"/>
                                <w:u w:val="single"/>
                              </w:rPr>
                            </w:pPr>
                            <w:r>
                              <w:rPr>
                                <w:noProof/>
                              </w:rPr>
                              <w:drawing>
                                <wp:inline distT="0" distB="0" distL="0" distR="0" wp14:anchorId="079BE3CE" wp14:editId="027F1CF2">
                                  <wp:extent cx="590550" cy="409575"/>
                                  <wp:effectExtent l="0" t="0" r="0" b="9525"/>
                                  <wp:docPr id="1846454893" name="Image 184645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90550" cy="409575"/>
                                          </a:xfrm>
                                          <a:prstGeom prst="rect">
                                            <a:avLst/>
                                          </a:prstGeom>
                                        </pic:spPr>
                                      </pic:pic>
                                    </a:graphicData>
                                  </a:graphic>
                                </wp:inline>
                              </w:drawing>
                            </w:r>
                          </w:p>
                          <w:p w:rsidR="004F50B5" w:rsidRDefault="004F50B5" w:rsidP="006339A9">
                            <w:pPr>
                              <w:pStyle w:val="Signature"/>
                              <w:rPr>
                                <w:b w:val="0"/>
                                <w:color w:val="000000" w:themeColor="text1"/>
                                <w:u w:val="single"/>
                              </w:rPr>
                            </w:pPr>
                          </w:p>
                          <w:p w:rsidR="004F50B5" w:rsidRDefault="004F50B5" w:rsidP="006339A9">
                            <w:pPr>
                              <w:pStyle w:val="Signature"/>
                              <w:rPr>
                                <w:b w:val="0"/>
                                <w:color w:val="000000" w:themeColor="text1"/>
                                <w:u w:val="single"/>
                              </w:rPr>
                            </w:pPr>
                            <w:r>
                              <w:rPr>
                                <w:b w:val="0"/>
                                <w:color w:val="000000" w:themeColor="text1"/>
                                <w:u w:val="single"/>
                              </w:rPr>
                              <w:t xml:space="preserve">On exécute la tache </w:t>
                            </w:r>
                            <w:r>
                              <w:rPr>
                                <w:b w:val="0"/>
                                <w:color w:val="000000" w:themeColor="text1"/>
                                <w:u w:val="single"/>
                              </w:rPr>
                              <w:br/>
                            </w:r>
                            <w:r>
                              <w:rPr>
                                <w:b w:val="0"/>
                                <w:color w:val="000000" w:themeColor="text1"/>
                                <w:u w:val="single"/>
                              </w:rPr>
                              <w:br/>
                            </w:r>
                            <w:r>
                              <w:rPr>
                                <w:noProof/>
                              </w:rPr>
                              <w:drawing>
                                <wp:inline distT="0" distB="0" distL="0" distR="0" wp14:anchorId="618631D9" wp14:editId="74334C0A">
                                  <wp:extent cx="5318324" cy="1264113"/>
                                  <wp:effectExtent l="0" t="0" r="0" b="0"/>
                                  <wp:docPr id="1846454894" name="Image 184645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344553" cy="1270347"/>
                                          </a:xfrm>
                                          <a:prstGeom prst="rect">
                                            <a:avLst/>
                                          </a:prstGeom>
                                        </pic:spPr>
                                      </pic:pic>
                                    </a:graphicData>
                                  </a:graphic>
                                </wp:inline>
                              </w:drawing>
                            </w:r>
                            <w:r>
                              <w:rPr>
                                <w:b w:val="0"/>
                                <w:color w:val="000000" w:themeColor="text1"/>
                                <w:u w:val="single"/>
                              </w:rPr>
                              <w:br/>
                            </w:r>
                            <w:r>
                              <w:rPr>
                                <w:b w:val="0"/>
                                <w:color w:val="000000" w:themeColor="text1"/>
                                <w:u w:val="single"/>
                              </w:rPr>
                              <w:br/>
                              <w:t xml:space="preserve">Le Client Windows exécute l’installation du logiciel </w:t>
                            </w:r>
                          </w:p>
                          <w:p w:rsidR="004F50B5" w:rsidRDefault="004F50B5" w:rsidP="006339A9">
                            <w:pPr>
                              <w:pStyle w:val="Signature"/>
                              <w:rPr>
                                <w:b w:val="0"/>
                                <w:color w:val="000000" w:themeColor="text1"/>
                                <w:u w:val="single"/>
                              </w:rPr>
                            </w:pPr>
                          </w:p>
                          <w:p w:rsidR="004F50B5" w:rsidRDefault="004F50B5" w:rsidP="006339A9">
                            <w:pPr>
                              <w:pStyle w:val="Signature"/>
                              <w:rPr>
                                <w:b w:val="0"/>
                                <w:color w:val="000000" w:themeColor="text1"/>
                                <w:u w:val="single"/>
                              </w:rPr>
                            </w:pPr>
                            <w:r>
                              <w:rPr>
                                <w:noProof/>
                              </w:rPr>
                              <w:drawing>
                                <wp:inline distT="0" distB="0" distL="0" distR="0" wp14:anchorId="6EF9164A" wp14:editId="64D8FC0F">
                                  <wp:extent cx="3486150" cy="1485900"/>
                                  <wp:effectExtent l="0" t="0" r="0" b="0"/>
                                  <wp:docPr id="1846454895" name="Image 1846454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3486150" cy="1485900"/>
                                          </a:xfrm>
                                          <a:prstGeom prst="rect">
                                            <a:avLst/>
                                          </a:prstGeom>
                                        </pic:spPr>
                                      </pic:pic>
                                    </a:graphicData>
                                  </a:graphic>
                                </wp:inline>
                              </w:drawing>
                            </w:r>
                          </w:p>
                          <w:p w:rsidR="004F50B5" w:rsidRDefault="004F50B5" w:rsidP="006339A9">
                            <w:pPr>
                              <w:pStyle w:val="Signature"/>
                              <w:rPr>
                                <w:b w:val="0"/>
                                <w:color w:val="000000" w:themeColor="text1"/>
                                <w:u w:val="single"/>
                              </w:rPr>
                            </w:pPr>
                            <w:r>
                              <w:rPr>
                                <w:b w:val="0"/>
                                <w:color w:val="000000" w:themeColor="text1"/>
                                <w:u w:val="single"/>
                              </w:rPr>
                              <w:br/>
                            </w:r>
                            <w:r>
                              <w:rPr>
                                <w:noProof/>
                              </w:rPr>
                              <w:drawing>
                                <wp:inline distT="0" distB="0" distL="0" distR="0" wp14:anchorId="734AA9EE" wp14:editId="1266118A">
                                  <wp:extent cx="3089490" cy="1308229"/>
                                  <wp:effectExtent l="0" t="0" r="0" b="6350"/>
                                  <wp:docPr id="1846454896" name="Image 184645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115017" cy="1319038"/>
                                          </a:xfrm>
                                          <a:prstGeom prst="rect">
                                            <a:avLst/>
                                          </a:prstGeom>
                                        </pic:spPr>
                                      </pic:pic>
                                    </a:graphicData>
                                  </a:graphic>
                                </wp:inline>
                              </w:drawing>
                            </w:r>
                          </w:p>
                          <w:p w:rsidR="004F50B5" w:rsidRDefault="004F50B5" w:rsidP="006339A9">
                            <w:pPr>
                              <w:pStyle w:val="Signature"/>
                              <w:rPr>
                                <w:b w:val="0"/>
                                <w:color w:val="000000" w:themeColor="text1"/>
                                <w:u w:val="single"/>
                              </w:rPr>
                            </w:pPr>
                          </w:p>
                          <w:p w:rsidR="004F50B5" w:rsidRDefault="004F50B5" w:rsidP="006339A9">
                            <w:pPr>
                              <w:pStyle w:val="Signature"/>
                              <w:rPr>
                                <w:b w:val="0"/>
                                <w:color w:val="000000" w:themeColor="text1"/>
                                <w:u w:val="single"/>
                              </w:rPr>
                            </w:pPr>
                            <w:r>
                              <w:rPr>
                                <w:noProof/>
                              </w:rPr>
                              <w:drawing>
                                <wp:inline distT="0" distB="0" distL="0" distR="0" wp14:anchorId="70BB9B32" wp14:editId="683DB29D">
                                  <wp:extent cx="1190625" cy="771525"/>
                                  <wp:effectExtent l="0" t="0" r="9525" b="9525"/>
                                  <wp:docPr id="1846454897" name="Image 184645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1190625" cy="771525"/>
                                          </a:xfrm>
                                          <a:prstGeom prst="rect">
                                            <a:avLst/>
                                          </a:prstGeom>
                                        </pic:spPr>
                                      </pic:pic>
                                    </a:graphicData>
                                  </a:graphic>
                                </wp:inline>
                              </w:drawing>
                            </w:r>
                            <w:r>
                              <w:rPr>
                                <w:b w:val="0"/>
                                <w:color w:val="000000" w:themeColor="text1"/>
                                <w:u w:val="single"/>
                              </w:rPr>
                              <w:br/>
                            </w:r>
                            <w:r>
                              <w:rPr>
                                <w:b w:val="0"/>
                                <w:color w:val="000000" w:themeColor="text1"/>
                                <w:u w:val="single"/>
                              </w:rPr>
                              <w:br/>
                              <w:t>Il finira par redémarre (si on a cocher l’option dans la création du Snapin)</w:t>
                            </w:r>
                          </w:p>
                          <w:p w:rsidR="004F50B5" w:rsidRDefault="004F50B5" w:rsidP="006339A9">
                            <w:pPr>
                              <w:pStyle w:val="Signature"/>
                              <w:rPr>
                                <w:b w:val="0"/>
                                <w:color w:val="000000" w:themeColor="text1"/>
                                <w:u w:val="single"/>
                              </w:rPr>
                            </w:pPr>
                          </w:p>
                          <w:p w:rsidR="004F50B5" w:rsidRDefault="004F50B5" w:rsidP="006339A9">
                            <w:pPr>
                              <w:pStyle w:val="Signature"/>
                              <w:rPr>
                                <w:b w:val="0"/>
                                <w:color w:val="000000" w:themeColor="text1"/>
                                <w:u w:val="single"/>
                              </w:rPr>
                            </w:pPr>
                            <w:r>
                              <w:rPr>
                                <w:b w:val="0"/>
                                <w:color w:val="000000" w:themeColor="text1"/>
                                <w:u w:val="single"/>
                              </w:rPr>
                              <w:br/>
                            </w:r>
                            <w:r>
                              <w:rPr>
                                <w:noProof/>
                              </w:rPr>
                              <w:drawing>
                                <wp:inline distT="0" distB="0" distL="0" distR="0" wp14:anchorId="21FA2F24" wp14:editId="15EF4675">
                                  <wp:extent cx="2905884" cy="1579475"/>
                                  <wp:effectExtent l="0" t="0" r="8890" b="1905"/>
                                  <wp:docPr id="1846454898" name="Image 184645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2942116" cy="159916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71A21A1" id="_x0000_s1050" type="#_x0000_t202" style="position:absolute;margin-left:7.3pt;margin-top:-236.9pt;width:514.7pt;height:792.5pt;z-index:2518184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">
                <v:textbox>
                  <w:txbxContent>
                    <w:p w:rsidR="004F50B5" w:rsidRPr="001B3629" w:rsidRDefault="004F50B5" w:rsidP="001B3629">
                      <w:pPr>
                        <w:pStyle w:val="Titre2"/>
                        <w:rPr>
                          <w:b/>
                          <w:color w:val="000000" w:themeColor="text1"/>
                          <w:u w:val="single"/>
                        </w:rPr>
                      </w:pPr>
                      <w:bookmarkStart w:id="84" w:name="_Toc163766213"/>
                      <w:r w:rsidRPr="001B3629">
                        <w:rPr>
                          <w:b/>
                          <w:color w:val="000000" w:themeColor="text1"/>
                          <w:u w:val="single"/>
                        </w:rPr>
                        <w:t>Etapes 6</w:t>
                      </w:r>
                      <w:r w:rsidR="001B3629" w:rsidRPr="001B3629">
                        <w:rPr>
                          <w:b/>
                          <w:color w:val="000000" w:themeColor="text1"/>
                          <w:u w:val="single"/>
                        </w:rPr>
                        <w:t>.5</w:t>
                      </w:r>
                      <w:r w:rsidRPr="001B3629">
                        <w:rPr>
                          <w:b/>
                          <w:color w:val="000000" w:themeColor="text1"/>
                          <w:u w:val="single"/>
                        </w:rPr>
                        <w:t> :  suite et installation</w:t>
                      </w:r>
                      <w:bookmarkEnd w:id="84"/>
                      <w:r w:rsidRPr="001B3629">
                        <w:rPr>
                          <w:b/>
                          <w:color w:val="000000" w:themeColor="text1"/>
                          <w:u w:val="single"/>
                        </w:rPr>
                        <w:t xml:space="preserve"> </w:t>
                      </w:r>
                    </w:p>
                    <w:p w:rsidR="004F50B5" w:rsidRDefault="004F50B5" w:rsidP="006339A9">
                      <w:pPr>
                        <w:pStyle w:val="Signature"/>
                        <w:rPr>
                          <w:b w:val="0"/>
                          <w:color w:val="000000" w:themeColor="text1"/>
                          <w:u w:val="single"/>
                        </w:rPr>
                      </w:pPr>
                      <w:r>
                        <w:rPr>
                          <w:b w:val="0"/>
                          <w:color w:val="000000" w:themeColor="text1"/>
                          <w:u w:val="single"/>
                        </w:rPr>
                        <w:br/>
                        <w:t xml:space="preserve">Dans l’onglet </w:t>
                      </w:r>
                      <w:proofErr w:type="spellStart"/>
                      <w:r>
                        <w:rPr>
                          <w:b w:val="0"/>
                          <w:color w:val="000000" w:themeColor="text1"/>
                          <w:u w:val="single"/>
                        </w:rPr>
                        <w:t>Task</w:t>
                      </w:r>
                      <w:proofErr w:type="spellEnd"/>
                      <w:r>
                        <w:rPr>
                          <w:b w:val="0"/>
                          <w:color w:val="000000" w:themeColor="text1"/>
                          <w:u w:val="single"/>
                        </w:rPr>
                        <w:t xml:space="preserve"> </w:t>
                      </w:r>
                    </w:p>
                    <w:p w:rsidR="004F50B5" w:rsidRDefault="004F50B5" w:rsidP="006339A9">
                      <w:pPr>
                        <w:pStyle w:val="Signature"/>
                        <w:rPr>
                          <w:b w:val="0"/>
                          <w:color w:val="000000" w:themeColor="text1"/>
                          <w:u w:val="single"/>
                        </w:rPr>
                      </w:pPr>
                    </w:p>
                    <w:p w:rsidR="004F50B5" w:rsidRDefault="004F50B5" w:rsidP="006339A9">
                      <w:pPr>
                        <w:pStyle w:val="Signature"/>
                        <w:rPr>
                          <w:b w:val="0"/>
                          <w:color w:val="000000" w:themeColor="text1"/>
                          <w:u w:val="single"/>
                        </w:rPr>
                      </w:pPr>
                      <w:r>
                        <w:rPr>
                          <w:noProof/>
                        </w:rPr>
                        <w:drawing>
                          <wp:inline distT="0" distB="0" distL="0" distR="0" wp14:anchorId="079BE3CE" wp14:editId="027F1CF2">
                            <wp:extent cx="590550" cy="409575"/>
                            <wp:effectExtent l="0" t="0" r="0" b="9525"/>
                            <wp:docPr id="1846454893" name="Image 184645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90550" cy="409575"/>
                                    </a:xfrm>
                                    <a:prstGeom prst="rect">
                                      <a:avLst/>
                                    </a:prstGeom>
                                  </pic:spPr>
                                </pic:pic>
                              </a:graphicData>
                            </a:graphic>
                          </wp:inline>
                        </w:drawing>
                      </w:r>
                    </w:p>
                    <w:p w:rsidR="004F50B5" w:rsidRDefault="004F50B5" w:rsidP="006339A9">
                      <w:pPr>
                        <w:pStyle w:val="Signature"/>
                        <w:rPr>
                          <w:b w:val="0"/>
                          <w:color w:val="000000" w:themeColor="text1"/>
                          <w:u w:val="single"/>
                        </w:rPr>
                      </w:pPr>
                    </w:p>
                    <w:p w:rsidR="004F50B5" w:rsidRDefault="004F50B5" w:rsidP="006339A9">
                      <w:pPr>
                        <w:pStyle w:val="Signature"/>
                        <w:rPr>
                          <w:b w:val="0"/>
                          <w:color w:val="000000" w:themeColor="text1"/>
                          <w:u w:val="single"/>
                        </w:rPr>
                      </w:pPr>
                      <w:r>
                        <w:rPr>
                          <w:b w:val="0"/>
                          <w:color w:val="000000" w:themeColor="text1"/>
                          <w:u w:val="single"/>
                        </w:rPr>
                        <w:t xml:space="preserve">On exécute la tache </w:t>
                      </w:r>
                      <w:r>
                        <w:rPr>
                          <w:b w:val="0"/>
                          <w:color w:val="000000" w:themeColor="text1"/>
                          <w:u w:val="single"/>
                        </w:rPr>
                        <w:br/>
                      </w:r>
                      <w:r>
                        <w:rPr>
                          <w:b w:val="0"/>
                          <w:color w:val="000000" w:themeColor="text1"/>
                          <w:u w:val="single"/>
                        </w:rPr>
                        <w:br/>
                      </w:r>
                      <w:r>
                        <w:rPr>
                          <w:noProof/>
                        </w:rPr>
                        <w:drawing>
                          <wp:inline distT="0" distB="0" distL="0" distR="0" wp14:anchorId="618631D9" wp14:editId="74334C0A">
                            <wp:extent cx="5318324" cy="1264113"/>
                            <wp:effectExtent l="0" t="0" r="0" b="0"/>
                            <wp:docPr id="1846454894" name="Image 184645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344553" cy="1270347"/>
                                    </a:xfrm>
                                    <a:prstGeom prst="rect">
                                      <a:avLst/>
                                    </a:prstGeom>
                                  </pic:spPr>
                                </pic:pic>
                              </a:graphicData>
                            </a:graphic>
                          </wp:inline>
                        </w:drawing>
                      </w:r>
                      <w:r>
                        <w:rPr>
                          <w:b w:val="0"/>
                          <w:color w:val="000000" w:themeColor="text1"/>
                          <w:u w:val="single"/>
                        </w:rPr>
                        <w:br/>
                      </w:r>
                      <w:r>
                        <w:rPr>
                          <w:b w:val="0"/>
                          <w:color w:val="000000" w:themeColor="text1"/>
                          <w:u w:val="single"/>
                        </w:rPr>
                        <w:br/>
                        <w:t xml:space="preserve">Le Client Windows exécute l’installation du logiciel </w:t>
                      </w:r>
                    </w:p>
                    <w:p w:rsidR="004F50B5" w:rsidRDefault="004F50B5" w:rsidP="006339A9">
                      <w:pPr>
                        <w:pStyle w:val="Signature"/>
                        <w:rPr>
                          <w:b w:val="0"/>
                          <w:color w:val="000000" w:themeColor="text1"/>
                          <w:u w:val="single"/>
                        </w:rPr>
                      </w:pPr>
                    </w:p>
                    <w:p w:rsidR="004F50B5" w:rsidRDefault="004F50B5" w:rsidP="006339A9">
                      <w:pPr>
                        <w:pStyle w:val="Signature"/>
                        <w:rPr>
                          <w:b w:val="0"/>
                          <w:color w:val="000000" w:themeColor="text1"/>
                          <w:u w:val="single"/>
                        </w:rPr>
                      </w:pPr>
                      <w:r>
                        <w:rPr>
                          <w:noProof/>
                        </w:rPr>
                        <w:drawing>
                          <wp:inline distT="0" distB="0" distL="0" distR="0" wp14:anchorId="6EF9164A" wp14:editId="64D8FC0F">
                            <wp:extent cx="3486150" cy="1485900"/>
                            <wp:effectExtent l="0" t="0" r="0" b="0"/>
                            <wp:docPr id="1846454895" name="Image 1846454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486150" cy="1485900"/>
                                    </a:xfrm>
                                    <a:prstGeom prst="rect">
                                      <a:avLst/>
                                    </a:prstGeom>
                                  </pic:spPr>
                                </pic:pic>
                              </a:graphicData>
                            </a:graphic>
                          </wp:inline>
                        </w:drawing>
                      </w:r>
                    </w:p>
                    <w:p w:rsidR="004F50B5" w:rsidRDefault="004F50B5" w:rsidP="006339A9">
                      <w:pPr>
                        <w:pStyle w:val="Signature"/>
                        <w:rPr>
                          <w:b w:val="0"/>
                          <w:color w:val="000000" w:themeColor="text1"/>
                          <w:u w:val="single"/>
                        </w:rPr>
                      </w:pPr>
                      <w:r>
                        <w:rPr>
                          <w:b w:val="0"/>
                          <w:color w:val="000000" w:themeColor="text1"/>
                          <w:u w:val="single"/>
                        </w:rPr>
                        <w:br/>
                      </w:r>
                      <w:r>
                        <w:rPr>
                          <w:noProof/>
                        </w:rPr>
                        <w:drawing>
                          <wp:inline distT="0" distB="0" distL="0" distR="0" wp14:anchorId="734AA9EE" wp14:editId="1266118A">
                            <wp:extent cx="3089490" cy="1308229"/>
                            <wp:effectExtent l="0" t="0" r="0" b="6350"/>
                            <wp:docPr id="1846454896" name="Image 184645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3115017" cy="1319038"/>
                                    </a:xfrm>
                                    <a:prstGeom prst="rect">
                                      <a:avLst/>
                                    </a:prstGeom>
                                  </pic:spPr>
                                </pic:pic>
                              </a:graphicData>
                            </a:graphic>
                          </wp:inline>
                        </w:drawing>
                      </w:r>
                    </w:p>
                    <w:p w:rsidR="004F50B5" w:rsidRDefault="004F50B5" w:rsidP="006339A9">
                      <w:pPr>
                        <w:pStyle w:val="Signature"/>
                        <w:rPr>
                          <w:b w:val="0"/>
                          <w:color w:val="000000" w:themeColor="text1"/>
                          <w:u w:val="single"/>
                        </w:rPr>
                      </w:pPr>
                    </w:p>
                    <w:p w:rsidR="004F50B5" w:rsidRDefault="004F50B5" w:rsidP="006339A9">
                      <w:pPr>
                        <w:pStyle w:val="Signature"/>
                        <w:rPr>
                          <w:b w:val="0"/>
                          <w:color w:val="000000" w:themeColor="text1"/>
                          <w:u w:val="single"/>
                        </w:rPr>
                      </w:pPr>
                      <w:r>
                        <w:rPr>
                          <w:noProof/>
                        </w:rPr>
                        <w:drawing>
                          <wp:inline distT="0" distB="0" distL="0" distR="0" wp14:anchorId="70BB9B32" wp14:editId="683DB29D">
                            <wp:extent cx="1190625" cy="771525"/>
                            <wp:effectExtent l="0" t="0" r="9525" b="9525"/>
                            <wp:docPr id="1846454897" name="Image 184645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1190625" cy="771525"/>
                                    </a:xfrm>
                                    <a:prstGeom prst="rect">
                                      <a:avLst/>
                                    </a:prstGeom>
                                  </pic:spPr>
                                </pic:pic>
                              </a:graphicData>
                            </a:graphic>
                          </wp:inline>
                        </w:drawing>
                      </w:r>
                      <w:r>
                        <w:rPr>
                          <w:b w:val="0"/>
                          <w:color w:val="000000" w:themeColor="text1"/>
                          <w:u w:val="single"/>
                        </w:rPr>
                        <w:br/>
                      </w:r>
                      <w:r>
                        <w:rPr>
                          <w:b w:val="0"/>
                          <w:color w:val="000000" w:themeColor="text1"/>
                          <w:u w:val="single"/>
                        </w:rPr>
                        <w:br/>
                        <w:t>Il finira par redémarre (si on a cocher l’option dans la création du Snapin)</w:t>
                      </w:r>
                    </w:p>
                    <w:p w:rsidR="004F50B5" w:rsidRDefault="004F50B5" w:rsidP="006339A9">
                      <w:pPr>
                        <w:pStyle w:val="Signature"/>
                        <w:rPr>
                          <w:b w:val="0"/>
                          <w:color w:val="000000" w:themeColor="text1"/>
                          <w:u w:val="single"/>
                        </w:rPr>
                      </w:pPr>
                    </w:p>
                    <w:p w:rsidR="004F50B5" w:rsidRDefault="004F50B5" w:rsidP="006339A9">
                      <w:pPr>
                        <w:pStyle w:val="Signature"/>
                        <w:rPr>
                          <w:b w:val="0"/>
                          <w:color w:val="000000" w:themeColor="text1"/>
                          <w:u w:val="single"/>
                        </w:rPr>
                      </w:pPr>
                      <w:r>
                        <w:rPr>
                          <w:b w:val="0"/>
                          <w:color w:val="000000" w:themeColor="text1"/>
                          <w:u w:val="single"/>
                        </w:rPr>
                        <w:br/>
                      </w:r>
                      <w:r>
                        <w:rPr>
                          <w:noProof/>
                        </w:rPr>
                        <w:drawing>
                          <wp:inline distT="0" distB="0" distL="0" distR="0" wp14:anchorId="21FA2F24" wp14:editId="15EF4675">
                            <wp:extent cx="2905884" cy="1579475"/>
                            <wp:effectExtent l="0" t="0" r="8890" b="1905"/>
                            <wp:docPr id="1846454898" name="Image 184645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2942116" cy="1599169"/>
                                    </a:xfrm>
                                    <a:prstGeom prst="rect">
                                      <a:avLst/>
                                    </a:prstGeom>
                                  </pic:spPr>
                                </pic:pic>
                              </a:graphicData>
                            </a:graphic>
                          </wp:inline>
                        </w:drawing>
                      </w:r>
                    </w:p>
                  </w:txbxContent>
                </v:textbox>
                <w10:wrap anchorx="margin"/>
              </v:shape>
            </w:pict>
          </mc:Fallback>
        </mc:AlternateContent>
      </w: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6339A9" w:rsidRDefault="006339A9" w:rsidP="009A2294">
      <w:pPr>
        <w:ind w:left="0"/>
      </w:pPr>
    </w:p>
    <w:p w:rsidR="00112DEC" w:rsidRPr="008E3760" w:rsidRDefault="00E73CF7" w:rsidP="009A2294">
      <w:pPr>
        <w:ind w:left="0"/>
      </w:pPr>
      <w:r w:rsidRPr="00C13E19">
        <w:rPr>
          <w:noProof/>
          <w:color w:val="000000" w:themeColor="text1"/>
        </w:rPr>
        <w:lastRenderedPageBreak/>
        <mc:AlternateContent>
          <mc:Choice Requires="wps">
            <w:drawing>
              <wp:anchor distT="0" distB="0" distL="114300" distR="114300" simplePos="0" relativeHeight="251804160" behindDoc="0" locked="0" layoutInCell="1" allowOverlap="1" wp14:anchorId="57635586" wp14:editId="18D4CB66">
                <wp:simplePos x="0" y="0"/>
                <wp:positionH relativeFrom="margin">
                  <wp:align>right</wp:align>
                </wp:positionH>
                <wp:positionV relativeFrom="paragraph">
                  <wp:posOffset>-199248</wp:posOffset>
                </wp:positionV>
                <wp:extent cx="6536690" cy="10064750"/>
                <wp:effectExtent l="0" t="0" r="16510" b="12700"/>
                <wp:wrapNone/>
                <wp:docPr id="4294945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6690" cy="10064750"/>
                        </a:xfrm>
                        <a:prstGeom prst="rect">
                          <a:avLst/>
                        </a:prstGeom>
                        <a:solidFill>
                          <a:srgbClr val="FFFFFF"/>
                        </a:solidFill>
                        <a:ln w="9525">
                          <a:solidFill>
                            <a:srgbClr val="000000"/>
                          </a:solidFill>
                          <a:miter lim="800000"/>
                          <a:headEnd/>
                          <a:tailEnd/>
                        </a:ln>
                      </wps:spPr>
                      <wps:txbx>
                        <w:txbxContent>
                          <w:p w:rsidR="004F50B5" w:rsidRDefault="004F50B5" w:rsidP="00E73CF7">
                            <w:pPr>
                              <w:pStyle w:val="Signature"/>
                              <w:rPr>
                                <w:b w:val="0"/>
                                <w:color w:val="000000" w:themeColor="text1"/>
                                <w:u w:val="single"/>
                              </w:rPr>
                            </w:pPr>
                            <w:r>
                              <w:rPr>
                                <w:b w:val="0"/>
                                <w:color w:val="000000" w:themeColor="text1"/>
                                <w:u w:val="single"/>
                              </w:rPr>
                              <w:t>Les sources utiliser :</w:t>
                            </w:r>
                            <w:r>
                              <w:rPr>
                                <w:b w:val="0"/>
                                <w:color w:val="000000" w:themeColor="text1"/>
                                <w:u w:val="single"/>
                              </w:rPr>
                              <w:br/>
                            </w:r>
                            <w:r>
                              <w:rPr>
                                <w:b w:val="0"/>
                                <w:color w:val="000000" w:themeColor="text1"/>
                                <w:u w:val="single"/>
                              </w:rPr>
                              <w:br/>
                            </w:r>
                            <w:r>
                              <w:rPr>
                                <w:b w:val="0"/>
                                <w:color w:val="000000" w:themeColor="text1"/>
                                <w:u w:val="single"/>
                              </w:rPr>
                              <w:br/>
                              <w:t>Site officiel Fog (documentation en Ligne) :</w:t>
                            </w:r>
                          </w:p>
                          <w:p w:rsidR="004F50B5" w:rsidRDefault="004F50B5" w:rsidP="00E73CF7">
                            <w:pPr>
                              <w:pStyle w:val="Signature"/>
                              <w:rPr>
                                <w:b w:val="0"/>
                                <w:color w:val="000000" w:themeColor="text1"/>
                                <w:u w:val="single"/>
                              </w:rPr>
                            </w:pPr>
                          </w:p>
                          <w:p w:rsidR="004F50B5" w:rsidRDefault="00595F68" w:rsidP="006339A9">
                            <w:pPr>
                              <w:pStyle w:val="Signature"/>
                              <w:numPr>
                                <w:ilvl w:val="0"/>
                                <w:numId w:val="1"/>
                              </w:numPr>
                              <w:rPr>
                                <w:b w:val="0"/>
                                <w:color w:val="000000" w:themeColor="text1"/>
                              </w:rPr>
                            </w:pPr>
                            <w:hyperlink r:id="rId223" w:history="1">
                              <w:r w:rsidR="004F50B5" w:rsidRPr="00420CE7">
                                <w:rPr>
                                  <w:rStyle w:val="Lienhypertexte"/>
                                  <w:b w:val="0"/>
                                </w:rPr>
                                <w:t>https://docs.fogproject.org/en/latest/</w:t>
                              </w:r>
                            </w:hyperlink>
                          </w:p>
                          <w:p w:rsidR="004F50B5" w:rsidRPr="006339A9" w:rsidRDefault="004F50B5" w:rsidP="00E73CF7">
                            <w:pPr>
                              <w:pStyle w:val="Signature"/>
                              <w:rPr>
                                <w:b w:val="0"/>
                                <w:color w:val="000000" w:themeColor="text1"/>
                              </w:rPr>
                            </w:pPr>
                          </w:p>
                          <w:p w:rsidR="004F50B5" w:rsidRDefault="00595F68" w:rsidP="006339A9">
                            <w:pPr>
                              <w:pStyle w:val="Signature"/>
                              <w:numPr>
                                <w:ilvl w:val="0"/>
                                <w:numId w:val="1"/>
                              </w:numPr>
                              <w:rPr>
                                <w:b w:val="0"/>
                                <w:color w:val="000000" w:themeColor="text1"/>
                              </w:rPr>
                            </w:pPr>
                            <w:hyperlink r:id="rId224" w:history="1">
                              <w:r w:rsidR="004F50B5" w:rsidRPr="00420CE7">
                                <w:rPr>
                                  <w:rStyle w:val="Lienhypertexte"/>
                                  <w:b w:val="0"/>
                                </w:rPr>
                                <w:t>https://docs.fogproject.org/en/latest/installation/client/install-fog-client/</w:t>
                              </w:r>
                            </w:hyperlink>
                          </w:p>
                          <w:p w:rsidR="004F50B5" w:rsidRDefault="004F50B5" w:rsidP="006339A9">
                            <w:pPr>
                              <w:pStyle w:val="Paragraphedeliste"/>
                              <w:rPr>
                                <w:b/>
                                <w:color w:val="000000" w:themeColor="text1"/>
                              </w:rPr>
                            </w:pPr>
                          </w:p>
                          <w:p w:rsidR="004F50B5" w:rsidRDefault="004F50B5" w:rsidP="006339A9">
                            <w:pPr>
                              <w:pStyle w:val="Signature"/>
                              <w:rPr>
                                <w:b w:val="0"/>
                                <w:color w:val="000000" w:themeColor="text1"/>
                              </w:rPr>
                            </w:pPr>
                            <w:r>
                              <w:rPr>
                                <w:b w:val="0"/>
                                <w:color w:val="000000" w:themeColor="text1"/>
                              </w:rPr>
                              <w:t>Site officiel Firefox pour le .MSI :</w:t>
                            </w:r>
                          </w:p>
                          <w:p w:rsidR="004F50B5" w:rsidRDefault="004F50B5" w:rsidP="006339A9">
                            <w:pPr>
                              <w:pStyle w:val="Signature"/>
                              <w:rPr>
                                <w:b w:val="0"/>
                                <w:color w:val="000000" w:themeColor="text1"/>
                              </w:rPr>
                            </w:pPr>
                          </w:p>
                          <w:p w:rsidR="004F50B5" w:rsidRDefault="00595F68" w:rsidP="006339A9">
                            <w:pPr>
                              <w:pStyle w:val="Signature"/>
                              <w:numPr>
                                <w:ilvl w:val="0"/>
                                <w:numId w:val="1"/>
                              </w:numPr>
                              <w:rPr>
                                <w:b w:val="0"/>
                                <w:color w:val="000000" w:themeColor="text1"/>
                              </w:rPr>
                            </w:pPr>
                            <w:hyperlink r:id="rId225" w:anchor="product-desktop-release" w:history="1">
                              <w:r w:rsidR="004F50B5" w:rsidRPr="00420CE7">
                                <w:rPr>
                                  <w:rStyle w:val="Lienhypertexte"/>
                                  <w:b w:val="0"/>
                                </w:rPr>
                                <w:t>https://www.mozilla.org/fr/firefox/all/#product-desktop-release</w:t>
                              </w:r>
                            </w:hyperlink>
                          </w:p>
                          <w:p w:rsidR="004F50B5" w:rsidRDefault="004F50B5" w:rsidP="006339A9">
                            <w:pPr>
                              <w:pStyle w:val="Signature"/>
                              <w:rPr>
                                <w:b w:val="0"/>
                                <w:color w:val="000000" w:themeColor="text1"/>
                              </w:rPr>
                            </w:pPr>
                          </w:p>
                          <w:p w:rsidR="004F50B5" w:rsidRDefault="004F50B5" w:rsidP="006339A9">
                            <w:pPr>
                              <w:pStyle w:val="Signature"/>
                              <w:rPr>
                                <w:b w:val="0"/>
                                <w:color w:val="000000" w:themeColor="text1"/>
                              </w:rPr>
                            </w:pPr>
                            <w:r>
                              <w:rPr>
                                <w:b w:val="0"/>
                                <w:color w:val="000000" w:themeColor="text1"/>
                              </w:rPr>
                              <w:t>Forums d’aide (documentation de personne) :</w:t>
                            </w:r>
                          </w:p>
                          <w:p w:rsidR="004F50B5" w:rsidRDefault="004F50B5" w:rsidP="006339A9">
                            <w:pPr>
                              <w:pStyle w:val="Signature"/>
                              <w:rPr>
                                <w:b w:val="0"/>
                                <w:color w:val="000000" w:themeColor="text1"/>
                              </w:rPr>
                            </w:pPr>
                          </w:p>
                          <w:p w:rsidR="004F50B5" w:rsidRDefault="00595F68" w:rsidP="006339A9">
                            <w:pPr>
                              <w:pStyle w:val="Signature"/>
                              <w:numPr>
                                <w:ilvl w:val="0"/>
                                <w:numId w:val="1"/>
                              </w:numPr>
                              <w:rPr>
                                <w:b w:val="0"/>
                                <w:color w:val="000000" w:themeColor="text1"/>
                              </w:rPr>
                            </w:pPr>
                            <w:hyperlink r:id="rId226" w:anchor="L5-1" w:history="1">
                              <w:r w:rsidR="004F50B5" w:rsidRPr="00420CE7">
                                <w:rPr>
                                  <w:rStyle w:val="Lienhypertexte"/>
                                  <w:b w:val="0"/>
                                </w:rPr>
                                <w:t>https://chrtophe.developpez.com/tutoriels/deploiement-fogproject/#L5-1</w:t>
                              </w:r>
                            </w:hyperlink>
                          </w:p>
                          <w:p w:rsidR="004F50B5" w:rsidRDefault="004F50B5" w:rsidP="006339A9">
                            <w:pPr>
                              <w:pStyle w:val="Signature"/>
                              <w:ind w:left="0"/>
                              <w:rPr>
                                <w:b w:val="0"/>
                                <w:color w:val="000000" w:themeColor="text1"/>
                              </w:rPr>
                            </w:pPr>
                          </w:p>
                          <w:p w:rsidR="004F50B5" w:rsidRDefault="004F50B5" w:rsidP="006339A9">
                            <w:pPr>
                              <w:pStyle w:val="Signature"/>
                              <w:ind w:left="0"/>
                              <w:rPr>
                                <w:b w:val="0"/>
                                <w:color w:val="000000" w:themeColor="text1"/>
                              </w:rPr>
                            </w:pPr>
                          </w:p>
                          <w:p w:rsidR="004F50B5" w:rsidRDefault="004F50B5" w:rsidP="006339A9">
                            <w:pPr>
                              <w:pStyle w:val="Signature"/>
                              <w:ind w:left="0"/>
                              <w:rPr>
                                <w:b w:val="0"/>
                                <w:color w:val="000000" w:themeColor="text1"/>
                              </w:rPr>
                            </w:pPr>
                          </w:p>
                          <w:p w:rsidR="004F50B5" w:rsidRDefault="004F50B5" w:rsidP="006339A9">
                            <w:pPr>
                              <w:pStyle w:val="Signature"/>
                              <w:ind w:left="0"/>
                              <w:rPr>
                                <w:b w:val="0"/>
                                <w:color w:val="000000" w:themeColor="text1"/>
                              </w:rPr>
                            </w:pPr>
                          </w:p>
                          <w:p w:rsidR="004F50B5" w:rsidRPr="00112DEC" w:rsidRDefault="004F50B5" w:rsidP="00361AF4">
                            <w:pPr>
                              <w:pStyle w:val="Signature"/>
                              <w:jc w:val="center"/>
                              <w:rPr>
                                <w:b w:val="0"/>
                                <w:color w:val="000000" w:themeColor="text1"/>
                                <w:u w:val="single"/>
                              </w:rPr>
                            </w:pPr>
                            <w:r>
                              <w:rPr>
                                <w:b w:val="0"/>
                                <w:color w:val="000000" w:themeColor="text1"/>
                                <w:u w:val="single"/>
                              </w:rPr>
                              <w:t>Documentation réalisée par Bouchet Mathis le 11/04/2024</w:t>
                            </w:r>
                            <w:r>
                              <w:rPr>
                                <w:b w:val="0"/>
                                <w:color w:val="000000" w:themeColor="text1"/>
                                <w:u w:val="single"/>
                              </w:rPr>
                              <w:br/>
                              <w:t xml:space="preserve">Tester sur version FOG </w:t>
                            </w:r>
                            <w:r w:rsidRPr="00361AF4">
                              <w:rPr>
                                <w:color w:val="000000" w:themeColor="text1"/>
                                <w:u w:val="single"/>
                              </w:rPr>
                              <w:t>1.5.10</w:t>
                            </w:r>
                            <w:r>
                              <w:rPr>
                                <w:b w:val="0"/>
                                <w:color w:val="000000" w:themeColor="text1"/>
                                <w:u w:val="single"/>
                              </w:rPr>
                              <w:t xml:space="preserve"> </w:t>
                            </w:r>
                          </w:p>
                          <w:p w:rsidR="004F50B5" w:rsidRDefault="004F50B5" w:rsidP="006339A9">
                            <w:pPr>
                              <w:pStyle w:val="Signature"/>
                              <w:ind w:left="0"/>
                              <w:rPr>
                                <w:b w:val="0"/>
                                <w:color w:val="000000" w:themeColor="text1"/>
                              </w:rPr>
                            </w:pPr>
                          </w:p>
                          <w:p w:rsidR="004F50B5" w:rsidRPr="006339A9" w:rsidRDefault="004F50B5" w:rsidP="00E73CF7">
                            <w:pPr>
                              <w:pStyle w:val="Signature"/>
                              <w:rPr>
                                <w:b w:val="0"/>
                                <w:color w:val="000000" w:themeColor="text1"/>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57635586" id="_x0000_s1051" type="#_x0000_t202" style="position:absolute;margin-left:463.5pt;margin-top:-15.7pt;width:514.7pt;height:792.5pt;z-index:2518041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">
                <v:textbox>
                  <w:txbxContent>
                    <w:p w:rsidR="004F50B5" w:rsidRDefault="004F50B5" w:rsidP="00E73CF7">
                      <w:pPr>
                        <w:pStyle w:val="Signature"/>
                        <w:rPr>
                          <w:b w:val="0"/>
                          <w:color w:val="000000" w:themeColor="text1"/>
                          <w:u w:val="single"/>
                        </w:rPr>
                      </w:pPr>
                      <w:r>
                        <w:rPr>
                          <w:b w:val="0"/>
                          <w:color w:val="000000" w:themeColor="text1"/>
                          <w:u w:val="single"/>
                        </w:rPr>
                        <w:t>Les sources utiliser :</w:t>
                      </w:r>
                      <w:r>
                        <w:rPr>
                          <w:b w:val="0"/>
                          <w:color w:val="000000" w:themeColor="text1"/>
                          <w:u w:val="single"/>
                        </w:rPr>
                        <w:br/>
                      </w:r>
                      <w:r>
                        <w:rPr>
                          <w:b w:val="0"/>
                          <w:color w:val="000000" w:themeColor="text1"/>
                          <w:u w:val="single"/>
                        </w:rPr>
                        <w:br/>
                      </w:r>
                      <w:r>
                        <w:rPr>
                          <w:b w:val="0"/>
                          <w:color w:val="000000" w:themeColor="text1"/>
                          <w:u w:val="single"/>
                        </w:rPr>
                        <w:br/>
                        <w:t>Site officiel Fog (documentation en Ligne) :</w:t>
                      </w:r>
                    </w:p>
                    <w:p w:rsidR="004F50B5" w:rsidRDefault="004F50B5" w:rsidP="00E73CF7">
                      <w:pPr>
                        <w:pStyle w:val="Signature"/>
                        <w:rPr>
                          <w:b w:val="0"/>
                          <w:color w:val="000000" w:themeColor="text1"/>
                          <w:u w:val="single"/>
                        </w:rPr>
                      </w:pPr>
                    </w:p>
                    <w:p w:rsidR="004F50B5" w:rsidRDefault="004F50B5" w:rsidP="006339A9">
                      <w:pPr>
                        <w:pStyle w:val="Signature"/>
                        <w:numPr>
                          <w:ilvl w:val="0"/>
                          <w:numId w:val="1"/>
                        </w:numPr>
                        <w:rPr>
                          <w:b w:val="0"/>
                          <w:color w:val="000000" w:themeColor="text1"/>
                        </w:rPr>
                      </w:pPr>
                      <w:hyperlink r:id="rId227" w:history="1">
                        <w:r w:rsidRPr="00420CE7">
                          <w:rPr>
                            <w:rStyle w:val="Lienhypertexte"/>
                            <w:b w:val="0"/>
                          </w:rPr>
                          <w:t>https://docs.fogproject.org/en/latest/</w:t>
                        </w:r>
                      </w:hyperlink>
                    </w:p>
                    <w:p w:rsidR="004F50B5" w:rsidRPr="006339A9" w:rsidRDefault="004F50B5" w:rsidP="00E73CF7">
                      <w:pPr>
                        <w:pStyle w:val="Signature"/>
                        <w:rPr>
                          <w:b w:val="0"/>
                          <w:color w:val="000000" w:themeColor="text1"/>
                        </w:rPr>
                      </w:pPr>
                    </w:p>
                    <w:p w:rsidR="004F50B5" w:rsidRDefault="004F50B5" w:rsidP="006339A9">
                      <w:pPr>
                        <w:pStyle w:val="Signature"/>
                        <w:numPr>
                          <w:ilvl w:val="0"/>
                          <w:numId w:val="1"/>
                        </w:numPr>
                        <w:rPr>
                          <w:b w:val="0"/>
                          <w:color w:val="000000" w:themeColor="text1"/>
                        </w:rPr>
                      </w:pPr>
                      <w:hyperlink r:id="rId228" w:history="1">
                        <w:r w:rsidRPr="00420CE7">
                          <w:rPr>
                            <w:rStyle w:val="Lienhypertexte"/>
                            <w:b w:val="0"/>
                          </w:rPr>
                          <w:t>https://docs.fogproject.org/en/latest/installation/client/install-fog-client/</w:t>
                        </w:r>
                      </w:hyperlink>
                    </w:p>
                    <w:p w:rsidR="004F50B5" w:rsidRDefault="004F50B5" w:rsidP="006339A9">
                      <w:pPr>
                        <w:pStyle w:val="Paragraphedeliste"/>
                        <w:rPr>
                          <w:b/>
                          <w:color w:val="000000" w:themeColor="text1"/>
                        </w:rPr>
                      </w:pPr>
                    </w:p>
                    <w:p w:rsidR="004F50B5" w:rsidRDefault="004F50B5" w:rsidP="006339A9">
                      <w:pPr>
                        <w:pStyle w:val="Signature"/>
                        <w:rPr>
                          <w:b w:val="0"/>
                          <w:color w:val="000000" w:themeColor="text1"/>
                        </w:rPr>
                      </w:pPr>
                      <w:r>
                        <w:rPr>
                          <w:b w:val="0"/>
                          <w:color w:val="000000" w:themeColor="text1"/>
                        </w:rPr>
                        <w:t>Site officiel Firefox pour le .MSI :</w:t>
                      </w:r>
                    </w:p>
                    <w:p w:rsidR="004F50B5" w:rsidRDefault="004F50B5" w:rsidP="006339A9">
                      <w:pPr>
                        <w:pStyle w:val="Signature"/>
                        <w:rPr>
                          <w:b w:val="0"/>
                          <w:color w:val="000000" w:themeColor="text1"/>
                        </w:rPr>
                      </w:pPr>
                    </w:p>
                    <w:p w:rsidR="004F50B5" w:rsidRDefault="004F50B5" w:rsidP="006339A9">
                      <w:pPr>
                        <w:pStyle w:val="Signature"/>
                        <w:numPr>
                          <w:ilvl w:val="0"/>
                          <w:numId w:val="1"/>
                        </w:numPr>
                        <w:rPr>
                          <w:b w:val="0"/>
                          <w:color w:val="000000" w:themeColor="text1"/>
                        </w:rPr>
                      </w:pPr>
                      <w:hyperlink r:id="rId229" w:history="1">
                        <w:r w:rsidRPr="00420CE7">
                          <w:rPr>
                            <w:rStyle w:val="Lienhypertexte"/>
                            <w:b w:val="0"/>
                          </w:rPr>
                          <w:t>https://www.mozilla.org/fr/firefox/all/#product-desktop-release</w:t>
                        </w:r>
                      </w:hyperlink>
                    </w:p>
                    <w:p w:rsidR="004F50B5" w:rsidRDefault="004F50B5" w:rsidP="006339A9">
                      <w:pPr>
                        <w:pStyle w:val="Signature"/>
                        <w:rPr>
                          <w:b w:val="0"/>
                          <w:color w:val="000000" w:themeColor="text1"/>
                        </w:rPr>
                      </w:pPr>
                    </w:p>
                    <w:p w:rsidR="004F50B5" w:rsidRDefault="004F50B5" w:rsidP="006339A9">
                      <w:pPr>
                        <w:pStyle w:val="Signature"/>
                        <w:rPr>
                          <w:b w:val="0"/>
                          <w:color w:val="000000" w:themeColor="text1"/>
                        </w:rPr>
                      </w:pPr>
                      <w:r>
                        <w:rPr>
                          <w:b w:val="0"/>
                          <w:color w:val="000000" w:themeColor="text1"/>
                        </w:rPr>
                        <w:t>Forums d’aide (documentation de personne) :</w:t>
                      </w:r>
                    </w:p>
                    <w:p w:rsidR="004F50B5" w:rsidRDefault="004F50B5" w:rsidP="006339A9">
                      <w:pPr>
                        <w:pStyle w:val="Signature"/>
                        <w:rPr>
                          <w:b w:val="0"/>
                          <w:color w:val="000000" w:themeColor="text1"/>
                        </w:rPr>
                      </w:pPr>
                    </w:p>
                    <w:p w:rsidR="004F50B5" w:rsidRDefault="004F50B5" w:rsidP="006339A9">
                      <w:pPr>
                        <w:pStyle w:val="Signature"/>
                        <w:numPr>
                          <w:ilvl w:val="0"/>
                          <w:numId w:val="1"/>
                        </w:numPr>
                        <w:rPr>
                          <w:b w:val="0"/>
                          <w:color w:val="000000" w:themeColor="text1"/>
                        </w:rPr>
                      </w:pPr>
                      <w:hyperlink r:id="rId230" w:history="1">
                        <w:r w:rsidRPr="00420CE7">
                          <w:rPr>
                            <w:rStyle w:val="Lienhypertexte"/>
                            <w:b w:val="0"/>
                          </w:rPr>
                          <w:t>https://chrtophe.developpez.com/tutoriels/deploiement-fogproject/#L5-1</w:t>
                        </w:r>
                      </w:hyperlink>
                    </w:p>
                    <w:p w:rsidR="004F50B5" w:rsidRDefault="004F50B5" w:rsidP="006339A9">
                      <w:pPr>
                        <w:pStyle w:val="Signature"/>
                        <w:ind w:left="0"/>
                        <w:rPr>
                          <w:b w:val="0"/>
                          <w:color w:val="000000" w:themeColor="text1"/>
                        </w:rPr>
                      </w:pPr>
                    </w:p>
                    <w:p w:rsidR="004F50B5" w:rsidRDefault="004F50B5" w:rsidP="006339A9">
                      <w:pPr>
                        <w:pStyle w:val="Signature"/>
                        <w:ind w:left="0"/>
                        <w:rPr>
                          <w:b w:val="0"/>
                          <w:color w:val="000000" w:themeColor="text1"/>
                        </w:rPr>
                      </w:pPr>
                    </w:p>
                    <w:p w:rsidR="004F50B5" w:rsidRDefault="004F50B5" w:rsidP="006339A9">
                      <w:pPr>
                        <w:pStyle w:val="Signature"/>
                        <w:ind w:left="0"/>
                        <w:rPr>
                          <w:b w:val="0"/>
                          <w:color w:val="000000" w:themeColor="text1"/>
                        </w:rPr>
                      </w:pPr>
                    </w:p>
                    <w:p w:rsidR="004F50B5" w:rsidRDefault="004F50B5" w:rsidP="006339A9">
                      <w:pPr>
                        <w:pStyle w:val="Signature"/>
                        <w:ind w:left="0"/>
                        <w:rPr>
                          <w:b w:val="0"/>
                          <w:color w:val="000000" w:themeColor="text1"/>
                        </w:rPr>
                      </w:pPr>
                    </w:p>
                    <w:p w:rsidR="004F50B5" w:rsidRPr="00112DEC" w:rsidRDefault="004F50B5" w:rsidP="00361AF4">
                      <w:pPr>
                        <w:pStyle w:val="Signature"/>
                        <w:jc w:val="center"/>
                        <w:rPr>
                          <w:b w:val="0"/>
                          <w:color w:val="000000" w:themeColor="text1"/>
                          <w:u w:val="single"/>
                        </w:rPr>
                      </w:pPr>
                      <w:r>
                        <w:rPr>
                          <w:b w:val="0"/>
                          <w:color w:val="000000" w:themeColor="text1"/>
                          <w:u w:val="single"/>
                        </w:rPr>
                        <w:t>Documentation réalisée par Bouchet Mathis le 11/04/2024</w:t>
                      </w:r>
                      <w:r>
                        <w:rPr>
                          <w:b w:val="0"/>
                          <w:color w:val="000000" w:themeColor="text1"/>
                          <w:u w:val="single"/>
                        </w:rPr>
                        <w:br/>
                        <w:t xml:space="preserve">Tester sur version FOG </w:t>
                      </w:r>
                      <w:r w:rsidRPr="00361AF4">
                        <w:rPr>
                          <w:color w:val="000000" w:themeColor="text1"/>
                          <w:u w:val="single"/>
                        </w:rPr>
                        <w:t>1.5.10</w:t>
                      </w:r>
                      <w:r>
                        <w:rPr>
                          <w:b w:val="0"/>
                          <w:color w:val="000000" w:themeColor="text1"/>
                          <w:u w:val="single"/>
                        </w:rPr>
                        <w:t xml:space="preserve"> </w:t>
                      </w:r>
                    </w:p>
                    <w:p w:rsidR="004F50B5" w:rsidRDefault="004F50B5" w:rsidP="006339A9">
                      <w:pPr>
                        <w:pStyle w:val="Signature"/>
                        <w:ind w:left="0"/>
                        <w:rPr>
                          <w:b w:val="0"/>
                          <w:color w:val="000000" w:themeColor="text1"/>
                        </w:rPr>
                      </w:pPr>
                    </w:p>
                    <w:p w:rsidR="004F50B5" w:rsidRPr="006339A9" w:rsidRDefault="004F50B5" w:rsidP="00E73CF7">
                      <w:pPr>
                        <w:pStyle w:val="Signature"/>
                        <w:rPr>
                          <w:b w:val="0"/>
                          <w:color w:val="000000" w:themeColor="text1"/>
                        </w:rPr>
                      </w:pPr>
                    </w:p>
                  </w:txbxContent>
                </v:textbox>
                <w10:wrap anchorx="margin"/>
              </v:shape>
            </w:pict>
          </mc:Fallback>
        </mc:AlternateContent>
      </w:r>
      <w:r>
        <w:br/>
      </w:r>
      <w:r>
        <w:br/>
      </w:r>
      <w:r w:rsidR="008D1EC4">
        <w:br/>
      </w:r>
      <w:r w:rsidR="008D1EC4">
        <w:br/>
      </w:r>
      <w:r w:rsidR="008D1EC4">
        <w:br/>
      </w:r>
      <w:r w:rsidR="008D1EC4">
        <w:br/>
      </w:r>
      <w:r w:rsidR="008D1EC4">
        <w:br/>
      </w:r>
    </w:p>
    <w:sectPr w:rsidR="00112DEC" w:rsidRPr="008E3760" w:rsidSect="009F6646">
      <w:headerReference w:type="default" r:id="rId23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5F68" w:rsidRDefault="00595F68" w:rsidP="00A66B18">
      <w:pPr>
        <w:spacing w:before="0" w:after="0"/>
      </w:pPr>
      <w:r>
        <w:separator/>
      </w:r>
    </w:p>
  </w:endnote>
  <w:endnote w:type="continuationSeparator" w:id="0">
    <w:p w:rsidR="00595F68" w:rsidRDefault="00595F68"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5F68" w:rsidRDefault="00595F68" w:rsidP="00A66B18">
      <w:pPr>
        <w:spacing w:before="0" w:after="0"/>
      </w:pPr>
      <w:r>
        <w:separator/>
      </w:r>
    </w:p>
  </w:footnote>
  <w:footnote w:type="continuationSeparator" w:id="0">
    <w:p w:rsidR="00595F68" w:rsidRDefault="00595F68"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50B5" w:rsidRDefault="004F50B5">
    <w:pPr>
      <w:pStyle w:val="En-tte"/>
    </w:pPr>
    <w:r w:rsidRPr="0041428F">
      <w:rPr>
        <w:noProof/>
        <w:lang w:bidi="fr-FR"/>
      </w:rPr>
      <mc:AlternateContent>
        <mc:Choice Requires="wpg">
          <w:drawing>
            <wp:anchor distT="0" distB="0" distL="114300" distR="114300" simplePos="0" relativeHeight="251659264" behindDoc="1" locked="0" layoutInCell="1" allowOverlap="1" wp14:anchorId="7CFC25F5" wp14:editId="7B1CE8C3">
              <wp:simplePos x="0" y="0"/>
              <wp:positionH relativeFrom="column">
                <wp:posOffset>-457200</wp:posOffset>
              </wp:positionH>
              <wp:positionV relativeFrom="paragraph">
                <wp:posOffset>-457200</wp:posOffset>
              </wp:positionV>
              <wp:extent cx="8248650" cy="3030070"/>
              <wp:effectExtent l="0" t="0" r="0" b="0"/>
              <wp:wrapNone/>
              <wp:docPr id="19" name="Graphisme 17" descr="Formes d’accentuation incurvées formant collectivement l’en-tête"/>
              <wp:cNvGraphicFramePr/>
              <a:graphic xmlns:a="http://schemas.openxmlformats.org/drawingml/2006/main">
                <a:graphicData uri="http://schemas.microsoft.com/office/word/2010/wordprocessingGroup">
                  <wpg:wgp>
                    <wpg:cNvGrpSpPr/>
                    <wpg:grpSpPr>
                      <a:xfrm>
                        <a:off x="0" y="0"/>
                        <a:ext cx="8248650" cy="3030070"/>
                        <a:chOff x="-7144" y="-7144"/>
                        <a:chExt cx="6005513" cy="1924050"/>
                      </a:xfrm>
                    </wpg:grpSpPr>
                    <wps:wsp>
                      <wps:cNvPr id="20" name="Forme libre : Form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orme libre : Form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orme libre : Form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orme libre : Form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A4B397" id="Graphisme 17" o:spid="_x0000_s1026" alt="Formes d’accentuation incurvées formant collectivement l’en-tête" style="position:absolute;margin-left:-36pt;margin-top:-36pt;width:649.5pt;height:238.6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">
              <v:shape id="Forme libre : Form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orme libre : Form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orme libre : Form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orme libre : Form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7E6C7F"/>
    <w:multiLevelType w:val="hybridMultilevel"/>
    <w:tmpl w:val="F18E5D88"/>
    <w:lvl w:ilvl="0" w:tplc="CB180CFE">
      <w:numFmt w:val="bullet"/>
      <w:lvlText w:val="-"/>
      <w:lvlJc w:val="left"/>
      <w:pPr>
        <w:ind w:left="1080" w:hanging="360"/>
      </w:pPr>
      <w:rPr>
        <w:rFonts w:ascii="Franklin Gothic Book" w:eastAsiaTheme="minorHAnsi" w:hAnsi="Franklin Gothic Book"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AD"/>
    <w:rsid w:val="00027D91"/>
    <w:rsid w:val="00041E11"/>
    <w:rsid w:val="00083BAA"/>
    <w:rsid w:val="000C046D"/>
    <w:rsid w:val="0010680C"/>
    <w:rsid w:val="00112DEC"/>
    <w:rsid w:val="00113185"/>
    <w:rsid w:val="00117BF1"/>
    <w:rsid w:val="00150B92"/>
    <w:rsid w:val="00152B0B"/>
    <w:rsid w:val="001766D6"/>
    <w:rsid w:val="00192419"/>
    <w:rsid w:val="001A59A7"/>
    <w:rsid w:val="001B3629"/>
    <w:rsid w:val="001C270D"/>
    <w:rsid w:val="001D0B5A"/>
    <w:rsid w:val="001E2320"/>
    <w:rsid w:val="001F6C2A"/>
    <w:rsid w:val="00213087"/>
    <w:rsid w:val="00214E28"/>
    <w:rsid w:val="002E2EC5"/>
    <w:rsid w:val="00327C8C"/>
    <w:rsid w:val="00352B81"/>
    <w:rsid w:val="00361AF4"/>
    <w:rsid w:val="00394757"/>
    <w:rsid w:val="003A0150"/>
    <w:rsid w:val="003A0404"/>
    <w:rsid w:val="003B3971"/>
    <w:rsid w:val="003B4D6C"/>
    <w:rsid w:val="003E24DF"/>
    <w:rsid w:val="004113ED"/>
    <w:rsid w:val="0041428F"/>
    <w:rsid w:val="004566AE"/>
    <w:rsid w:val="00474D80"/>
    <w:rsid w:val="0049607F"/>
    <w:rsid w:val="004A2B0D"/>
    <w:rsid w:val="004B6110"/>
    <w:rsid w:val="004F50B5"/>
    <w:rsid w:val="0050097D"/>
    <w:rsid w:val="005142D0"/>
    <w:rsid w:val="00527A41"/>
    <w:rsid w:val="0053216F"/>
    <w:rsid w:val="00535196"/>
    <w:rsid w:val="0057030C"/>
    <w:rsid w:val="00571F12"/>
    <w:rsid w:val="00595F68"/>
    <w:rsid w:val="005B0B6E"/>
    <w:rsid w:val="005C2210"/>
    <w:rsid w:val="00615018"/>
    <w:rsid w:val="0062123A"/>
    <w:rsid w:val="006339A9"/>
    <w:rsid w:val="00646E75"/>
    <w:rsid w:val="00651223"/>
    <w:rsid w:val="00684FE4"/>
    <w:rsid w:val="006F5BA1"/>
    <w:rsid w:val="006F6F10"/>
    <w:rsid w:val="007605E5"/>
    <w:rsid w:val="00770930"/>
    <w:rsid w:val="007752AD"/>
    <w:rsid w:val="00782CFD"/>
    <w:rsid w:val="00783E79"/>
    <w:rsid w:val="007B542D"/>
    <w:rsid w:val="007B5AE8"/>
    <w:rsid w:val="007B637A"/>
    <w:rsid w:val="007F5192"/>
    <w:rsid w:val="00815E8D"/>
    <w:rsid w:val="0089068F"/>
    <w:rsid w:val="008A3F34"/>
    <w:rsid w:val="008C0E73"/>
    <w:rsid w:val="008D1EC4"/>
    <w:rsid w:val="008D6763"/>
    <w:rsid w:val="008E3760"/>
    <w:rsid w:val="009258D8"/>
    <w:rsid w:val="0094184C"/>
    <w:rsid w:val="00956702"/>
    <w:rsid w:val="009A2294"/>
    <w:rsid w:val="009B505C"/>
    <w:rsid w:val="009D0805"/>
    <w:rsid w:val="009F1A6C"/>
    <w:rsid w:val="009F6646"/>
    <w:rsid w:val="00A26FE7"/>
    <w:rsid w:val="00A31BEC"/>
    <w:rsid w:val="00A42603"/>
    <w:rsid w:val="00A537DF"/>
    <w:rsid w:val="00A66B18"/>
    <w:rsid w:val="00A6783B"/>
    <w:rsid w:val="00A67EFF"/>
    <w:rsid w:val="00A71926"/>
    <w:rsid w:val="00A9210C"/>
    <w:rsid w:val="00A96CF8"/>
    <w:rsid w:val="00AA089B"/>
    <w:rsid w:val="00AB27AE"/>
    <w:rsid w:val="00AB650B"/>
    <w:rsid w:val="00AE1388"/>
    <w:rsid w:val="00AF3982"/>
    <w:rsid w:val="00B3793F"/>
    <w:rsid w:val="00B50294"/>
    <w:rsid w:val="00B51F7B"/>
    <w:rsid w:val="00B57D6E"/>
    <w:rsid w:val="00C10969"/>
    <w:rsid w:val="00C13E19"/>
    <w:rsid w:val="00C34155"/>
    <w:rsid w:val="00C66CBD"/>
    <w:rsid w:val="00C701F7"/>
    <w:rsid w:val="00C70786"/>
    <w:rsid w:val="00C749F8"/>
    <w:rsid w:val="00C95655"/>
    <w:rsid w:val="00CB2D4E"/>
    <w:rsid w:val="00CB784D"/>
    <w:rsid w:val="00CD1DFD"/>
    <w:rsid w:val="00CF69C1"/>
    <w:rsid w:val="00D10958"/>
    <w:rsid w:val="00D66593"/>
    <w:rsid w:val="00DE6DA2"/>
    <w:rsid w:val="00DF2D30"/>
    <w:rsid w:val="00E4786A"/>
    <w:rsid w:val="00E55D74"/>
    <w:rsid w:val="00E6540C"/>
    <w:rsid w:val="00E73CF7"/>
    <w:rsid w:val="00E81E2A"/>
    <w:rsid w:val="00EC5FB7"/>
    <w:rsid w:val="00EE0952"/>
    <w:rsid w:val="00EE188A"/>
    <w:rsid w:val="00F24DAD"/>
    <w:rsid w:val="00F459DC"/>
    <w:rsid w:val="00F8332C"/>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5">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Titre1">
    <w:name w:val="heading 1"/>
    <w:basedOn w:val="Normal"/>
    <w:next w:val="Normal"/>
    <w:link w:val="Titre1C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Titre2">
    <w:name w:val="heading 2"/>
    <w:basedOn w:val="Normal"/>
    <w:next w:val="Normal"/>
    <w:link w:val="Titre2C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Destinataire">
    <w:name w:val="Destinataire"/>
    <w:basedOn w:val="Normal"/>
    <w:uiPriority w:val="3"/>
    <w:qFormat/>
    <w:rsid w:val="00A66B18"/>
    <w:pPr>
      <w:spacing w:before="840" w:after="40"/>
    </w:pPr>
    <w:rPr>
      <w:b/>
      <w:bCs/>
      <w:color w:val="000000" w:themeColor="text1"/>
    </w:rPr>
  </w:style>
  <w:style w:type="paragraph" w:styleId="Salutations">
    <w:name w:val="Salutation"/>
    <w:basedOn w:val="Normal"/>
    <w:link w:val="SalutationsCar"/>
    <w:uiPriority w:val="4"/>
    <w:unhideWhenUsed/>
    <w:qFormat/>
    <w:rsid w:val="00A66B18"/>
    <w:pPr>
      <w:spacing w:before="720"/>
    </w:pPr>
  </w:style>
  <w:style w:type="character" w:customStyle="1" w:styleId="SalutationsCar">
    <w:name w:val="Salutations Car"/>
    <w:basedOn w:val="Policepardfaut"/>
    <w:link w:val="Salutations"/>
    <w:uiPriority w:val="4"/>
    <w:rsid w:val="00A66B18"/>
    <w:rPr>
      <w:rFonts w:eastAsiaTheme="minorHAnsi"/>
      <w:color w:val="595959" w:themeColor="text1" w:themeTint="A6"/>
      <w:kern w:val="20"/>
      <w:sz w:val="20"/>
      <w:szCs w:val="20"/>
    </w:rPr>
  </w:style>
  <w:style w:type="paragraph" w:styleId="Formuledepolitesse">
    <w:name w:val="Closing"/>
    <w:basedOn w:val="Normal"/>
    <w:next w:val="Signature"/>
    <w:link w:val="FormuledepolitesseCar"/>
    <w:uiPriority w:val="6"/>
    <w:unhideWhenUsed/>
    <w:qFormat/>
    <w:rsid w:val="00A6783B"/>
    <w:pPr>
      <w:spacing w:before="480" w:after="960"/>
    </w:pPr>
  </w:style>
  <w:style w:type="character" w:customStyle="1" w:styleId="FormuledepolitesseCar">
    <w:name w:val="Formule de politesse Car"/>
    <w:basedOn w:val="Policepardfaut"/>
    <w:link w:val="Formuledepolitesse"/>
    <w:uiPriority w:val="6"/>
    <w:rsid w:val="00A6783B"/>
    <w:rPr>
      <w:rFonts w:eastAsiaTheme="minorHAnsi"/>
      <w:color w:val="595959" w:themeColor="text1" w:themeTint="A6"/>
      <w:kern w:val="20"/>
      <w:szCs w:val="20"/>
    </w:rPr>
  </w:style>
  <w:style w:type="paragraph" w:styleId="Signature">
    <w:name w:val="Signature"/>
    <w:basedOn w:val="Normal"/>
    <w:link w:val="SignatureCar"/>
    <w:uiPriority w:val="7"/>
    <w:unhideWhenUsed/>
    <w:qFormat/>
    <w:rsid w:val="00A6783B"/>
    <w:pPr>
      <w:contextualSpacing/>
    </w:pPr>
    <w:rPr>
      <w:b/>
      <w:bCs/>
      <w:color w:val="17406D" w:themeColor="accent1"/>
    </w:rPr>
  </w:style>
  <w:style w:type="character" w:customStyle="1" w:styleId="SignatureCar">
    <w:name w:val="Signature Car"/>
    <w:basedOn w:val="Policepardfaut"/>
    <w:link w:val="Signature"/>
    <w:uiPriority w:val="7"/>
    <w:rsid w:val="00A6783B"/>
    <w:rPr>
      <w:rFonts w:eastAsiaTheme="minorHAnsi"/>
      <w:b/>
      <w:bCs/>
      <w:color w:val="17406D" w:themeColor="accent1"/>
      <w:kern w:val="20"/>
      <w:szCs w:val="20"/>
    </w:rPr>
  </w:style>
  <w:style w:type="paragraph" w:styleId="En-tte">
    <w:name w:val="header"/>
    <w:basedOn w:val="Normal"/>
    <w:link w:val="En-tteCar"/>
    <w:uiPriority w:val="99"/>
    <w:unhideWhenUsed/>
    <w:rsid w:val="003E24DF"/>
    <w:pPr>
      <w:spacing w:after="0"/>
      <w:jc w:val="right"/>
    </w:pPr>
  </w:style>
  <w:style w:type="character" w:customStyle="1" w:styleId="En-tteCar">
    <w:name w:val="En-tête Car"/>
    <w:basedOn w:val="Policepardfaut"/>
    <w:link w:val="En-tte"/>
    <w:uiPriority w:val="99"/>
    <w:rsid w:val="003E24DF"/>
    <w:rPr>
      <w:rFonts w:eastAsiaTheme="minorHAnsi"/>
      <w:color w:val="595959" w:themeColor="text1" w:themeTint="A6"/>
      <w:kern w:val="20"/>
      <w:sz w:val="20"/>
      <w:szCs w:val="20"/>
    </w:rPr>
  </w:style>
  <w:style w:type="character" w:styleId="lev">
    <w:name w:val="Strong"/>
    <w:basedOn w:val="Policepardfaut"/>
    <w:uiPriority w:val="1"/>
    <w:semiHidden/>
    <w:rsid w:val="003E24DF"/>
    <w:rPr>
      <w:b/>
      <w:bCs/>
    </w:rPr>
  </w:style>
  <w:style w:type="paragraph" w:customStyle="1" w:styleId="Coordonnes">
    <w:name w:val="Coordonnées"/>
    <w:basedOn w:val="Normal"/>
    <w:uiPriority w:val="1"/>
    <w:qFormat/>
    <w:rsid w:val="00A66B18"/>
    <w:pPr>
      <w:spacing w:before="0" w:after="0"/>
    </w:pPr>
    <w:rPr>
      <w:color w:val="FFFFFF" w:themeColor="background1"/>
    </w:rPr>
  </w:style>
  <w:style w:type="character" w:customStyle="1" w:styleId="Titre2Car">
    <w:name w:val="Titre 2 Car"/>
    <w:basedOn w:val="Policepardfaut"/>
    <w:link w:val="Titre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Textedelespacerserv">
    <w:name w:val="Placeholder Text"/>
    <w:basedOn w:val="Policepardfaut"/>
    <w:uiPriority w:val="99"/>
    <w:semiHidden/>
    <w:rsid w:val="001766D6"/>
    <w:rPr>
      <w:color w:val="808080"/>
    </w:rPr>
  </w:style>
  <w:style w:type="paragraph" w:styleId="Pieddepage">
    <w:name w:val="footer"/>
    <w:basedOn w:val="Normal"/>
    <w:link w:val="PieddepageCar"/>
    <w:uiPriority w:val="99"/>
    <w:unhideWhenUsed/>
    <w:rsid w:val="00A66B18"/>
    <w:pPr>
      <w:tabs>
        <w:tab w:val="center" w:pos="4680"/>
        <w:tab w:val="right" w:pos="9360"/>
      </w:tabs>
      <w:spacing w:before="0" w:after="0"/>
    </w:pPr>
  </w:style>
  <w:style w:type="character" w:customStyle="1" w:styleId="PieddepageCar">
    <w:name w:val="Pied de page Car"/>
    <w:basedOn w:val="Policepardfaut"/>
    <w:link w:val="Pieddepage"/>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CaractreLogo"/>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CaractreLogo">
    <w:name w:val="Caractère Logo"/>
    <w:basedOn w:val="Policepardfaut"/>
    <w:link w:val="Logo"/>
    <w:rsid w:val="00AA089B"/>
    <w:rPr>
      <w:rFonts w:eastAsiaTheme="minorHAnsi" w:hAnsi="Calibri"/>
      <w:b/>
      <w:bCs/>
      <w:color w:val="FFFFFF" w:themeColor="background1"/>
      <w:spacing w:val="120"/>
      <w:kern w:val="24"/>
      <w:sz w:val="44"/>
      <w:szCs w:val="48"/>
    </w:rPr>
  </w:style>
  <w:style w:type="character" w:styleId="Lienhypertexte">
    <w:name w:val="Hyperlink"/>
    <w:basedOn w:val="Policepardfaut"/>
    <w:uiPriority w:val="99"/>
    <w:unhideWhenUsed/>
    <w:rsid w:val="00027D91"/>
    <w:rPr>
      <w:color w:val="F49100" w:themeColor="hyperlink"/>
      <w:u w:val="single"/>
    </w:rPr>
  </w:style>
  <w:style w:type="character" w:styleId="Mentionnonrsolue">
    <w:name w:val="Unresolved Mention"/>
    <w:basedOn w:val="Policepardfaut"/>
    <w:uiPriority w:val="99"/>
    <w:semiHidden/>
    <w:unhideWhenUsed/>
    <w:rsid w:val="00027D91"/>
    <w:rPr>
      <w:color w:val="605E5C"/>
      <w:shd w:val="clear" w:color="auto" w:fill="E1DFDD"/>
    </w:rPr>
  </w:style>
  <w:style w:type="paragraph" w:styleId="En-ttedetabledesmatires">
    <w:name w:val="TOC Heading"/>
    <w:basedOn w:val="Titre1"/>
    <w:next w:val="Normal"/>
    <w:uiPriority w:val="39"/>
    <w:unhideWhenUsed/>
    <w:qFormat/>
    <w:rsid w:val="00F8332C"/>
    <w:pPr>
      <w:keepNext/>
      <w:keepLines/>
      <w:spacing w:before="240" w:after="0" w:line="259" w:lineRule="auto"/>
      <w:ind w:left="0" w:right="0"/>
      <w:contextualSpacing w:val="0"/>
      <w:outlineLvl w:val="9"/>
    </w:pPr>
    <w:rPr>
      <w:caps w:val="0"/>
      <w:kern w:val="0"/>
      <w:sz w:val="32"/>
      <w:szCs w:val="32"/>
      <w:lang w:eastAsia="fr-FR"/>
    </w:rPr>
  </w:style>
  <w:style w:type="paragraph" w:styleId="TM1">
    <w:name w:val="toc 1"/>
    <w:basedOn w:val="Normal"/>
    <w:next w:val="Normal"/>
    <w:autoRedefine/>
    <w:uiPriority w:val="39"/>
    <w:unhideWhenUsed/>
    <w:rsid w:val="00F8332C"/>
    <w:pPr>
      <w:spacing w:after="100"/>
      <w:ind w:left="0"/>
    </w:pPr>
  </w:style>
  <w:style w:type="paragraph" w:styleId="Paragraphedeliste">
    <w:name w:val="List Paragraph"/>
    <w:basedOn w:val="Normal"/>
    <w:uiPriority w:val="34"/>
    <w:semiHidden/>
    <w:rsid w:val="006339A9"/>
    <w:pPr>
      <w:contextualSpacing/>
    </w:pPr>
  </w:style>
  <w:style w:type="paragraph" w:styleId="TM2">
    <w:name w:val="toc 2"/>
    <w:basedOn w:val="Normal"/>
    <w:next w:val="Normal"/>
    <w:autoRedefine/>
    <w:uiPriority w:val="39"/>
    <w:unhideWhenUsed/>
    <w:rsid w:val="005142D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50.png"/><Relationship Id="rId21" Type="http://schemas.openxmlformats.org/officeDocument/2006/relationships/hyperlink" Target="file:///E:\T&#233;l&#233;chargment\FOG.docx" TargetMode="External"/><Relationship Id="rId42" Type="http://schemas.openxmlformats.org/officeDocument/2006/relationships/hyperlink" Target="file:///E:\T&#233;l&#233;chargment\FOG.docx" TargetMode="External"/><Relationship Id="rId63" Type="http://schemas.openxmlformats.org/officeDocument/2006/relationships/image" Target="media/image10.png"/><Relationship Id="rId84" Type="http://schemas.openxmlformats.org/officeDocument/2006/relationships/image" Target="media/image20.png"/><Relationship Id="rId138" Type="http://schemas.openxmlformats.org/officeDocument/2006/relationships/image" Target="media/image450.png"/><Relationship Id="rId159" Type="http://schemas.openxmlformats.org/officeDocument/2006/relationships/image" Target="media/image59.png"/><Relationship Id="rId170" Type="http://schemas.openxmlformats.org/officeDocument/2006/relationships/image" Target="media/image63.png"/><Relationship Id="rId191" Type="http://schemas.openxmlformats.org/officeDocument/2006/relationships/image" Target="media/image77.png"/><Relationship Id="rId205" Type="http://schemas.openxmlformats.org/officeDocument/2006/relationships/image" Target="media/image800.png"/><Relationship Id="rId226" Type="http://schemas.openxmlformats.org/officeDocument/2006/relationships/hyperlink" Target="https://chrtophe.developpez.com/tutoriels/deploiement-fogproject/" TargetMode="External"/><Relationship Id="rId107" Type="http://schemas.openxmlformats.org/officeDocument/2006/relationships/image" Target="media/image300.png"/><Relationship Id="rId11" Type="http://schemas.openxmlformats.org/officeDocument/2006/relationships/image" Target="media/image2.png"/><Relationship Id="rId32" Type="http://schemas.openxmlformats.org/officeDocument/2006/relationships/hyperlink" Target="file:///E:\T&#233;l&#233;chargment\FOG.docx" TargetMode="External"/><Relationship Id="rId53" Type="http://schemas.openxmlformats.org/officeDocument/2006/relationships/image" Target="media/image4.png"/><Relationship Id="rId74" Type="http://schemas.openxmlformats.org/officeDocument/2006/relationships/image" Target="media/image18.png"/><Relationship Id="rId128" Type="http://schemas.openxmlformats.org/officeDocument/2006/relationships/image" Target="media/image400.png"/><Relationship Id="rId149" Type="http://schemas.openxmlformats.org/officeDocument/2006/relationships/image" Target="media/image490.png"/><Relationship Id="rId5" Type="http://schemas.openxmlformats.org/officeDocument/2006/relationships/styles" Target="styles.xml"/><Relationship Id="rId95" Type="http://schemas.openxmlformats.org/officeDocument/2006/relationships/image" Target="media/image220.png"/><Relationship Id="rId160" Type="http://schemas.openxmlformats.org/officeDocument/2006/relationships/image" Target="media/image60.png"/><Relationship Id="rId181" Type="http://schemas.openxmlformats.org/officeDocument/2006/relationships/image" Target="media/image670.png"/><Relationship Id="rId216" Type="http://schemas.openxmlformats.org/officeDocument/2006/relationships/image" Target="media/image91.png"/><Relationship Id="rId22" Type="http://schemas.openxmlformats.org/officeDocument/2006/relationships/hyperlink" Target="file:///E:\T&#233;l&#233;chargment\FOG.docx" TargetMode="External"/><Relationship Id="rId43" Type="http://schemas.openxmlformats.org/officeDocument/2006/relationships/hyperlink" Target="file:///E:\T&#233;l&#233;chargment\FOG.docx" TargetMode="External"/><Relationship Id="rId64" Type="http://schemas.openxmlformats.org/officeDocument/2006/relationships/image" Target="media/image100.png"/><Relationship Id="rId118" Type="http://schemas.openxmlformats.org/officeDocument/2006/relationships/image" Target="media/image360.png"/><Relationship Id="rId139" Type="http://schemas.openxmlformats.org/officeDocument/2006/relationships/image" Target="media/image460.png"/><Relationship Id="rId85" Type="http://schemas.openxmlformats.org/officeDocument/2006/relationships/image" Target="media/image21.png"/><Relationship Id="rId150" Type="http://schemas.openxmlformats.org/officeDocument/2006/relationships/image" Target="media/image500.png"/><Relationship Id="rId171" Type="http://schemas.openxmlformats.org/officeDocument/2006/relationships/image" Target="media/image64.png"/><Relationship Id="rId192" Type="http://schemas.openxmlformats.org/officeDocument/2006/relationships/image" Target="media/image78.png"/><Relationship Id="rId206" Type="http://schemas.openxmlformats.org/officeDocument/2006/relationships/image" Target="media/image810.png"/><Relationship Id="rId227" Type="http://schemas.openxmlformats.org/officeDocument/2006/relationships/hyperlink" Target="https://docs.fogproject.org/en/latest/" TargetMode="External"/><Relationship Id="rId12" Type="http://schemas.openxmlformats.org/officeDocument/2006/relationships/hyperlink" Target="file:///E:\T&#233;l&#233;chargment\FOG.docx" TargetMode="External"/><Relationship Id="rId33" Type="http://schemas.openxmlformats.org/officeDocument/2006/relationships/hyperlink" Target="file:///E:\T&#233;l&#233;chargment\FOG.docx" TargetMode="External"/><Relationship Id="rId108" Type="http://schemas.openxmlformats.org/officeDocument/2006/relationships/image" Target="media/image311.png"/><Relationship Id="rId129" Type="http://schemas.openxmlformats.org/officeDocument/2006/relationships/image" Target="media/image411.png"/><Relationship Id="rId54" Type="http://schemas.openxmlformats.org/officeDocument/2006/relationships/image" Target="media/image5.png"/><Relationship Id="rId75" Type="http://schemas.openxmlformats.org/officeDocument/2006/relationships/image" Target="media/image110.png"/><Relationship Id="rId96" Type="http://schemas.openxmlformats.org/officeDocument/2006/relationships/image" Target="media/image230.png"/><Relationship Id="rId140" Type="http://schemas.openxmlformats.org/officeDocument/2006/relationships/image" Target="media/image470.png"/><Relationship Id="rId161" Type="http://schemas.openxmlformats.org/officeDocument/2006/relationships/image" Target="media/image560.png"/><Relationship Id="rId182" Type="http://schemas.openxmlformats.org/officeDocument/2006/relationships/image" Target="media/image680.png"/><Relationship Id="rId217" Type="http://schemas.openxmlformats.org/officeDocument/2006/relationships/image" Target="media/image860.png"/><Relationship Id="rId6" Type="http://schemas.openxmlformats.org/officeDocument/2006/relationships/settings" Target="settings.xml"/><Relationship Id="rId23" Type="http://schemas.openxmlformats.org/officeDocument/2006/relationships/hyperlink" Target="file:///E:\T&#233;l&#233;chargment\FOG.docx" TargetMode="External"/><Relationship Id="rId119" Type="http://schemas.openxmlformats.org/officeDocument/2006/relationships/image" Target="media/image370.png"/><Relationship Id="rId44" Type="http://schemas.openxmlformats.org/officeDocument/2006/relationships/hyperlink" Target="file:///E:\T&#233;l&#233;chargment\FOG.docx" TargetMode="External"/><Relationship Id="rId65" Type="http://schemas.openxmlformats.org/officeDocument/2006/relationships/hyperlink" Target="https://github.com/FOGProject/fogproject.git" TargetMode="External"/><Relationship Id="rId86" Type="http://schemas.openxmlformats.org/officeDocument/2006/relationships/image" Target="media/image22.png"/><Relationship Id="rId130" Type="http://schemas.openxmlformats.org/officeDocument/2006/relationships/image" Target="media/image420.png"/><Relationship Id="rId151" Type="http://schemas.openxmlformats.org/officeDocument/2006/relationships/image" Target="media/image511.png"/><Relationship Id="rId172" Type="http://schemas.openxmlformats.org/officeDocument/2006/relationships/image" Target="media/image65.png"/><Relationship Id="rId193" Type="http://schemas.openxmlformats.org/officeDocument/2006/relationships/image" Target="media/image750.png"/><Relationship Id="rId207" Type="http://schemas.openxmlformats.org/officeDocument/2006/relationships/image" Target="media/image820.png"/><Relationship Id="rId228" Type="http://schemas.openxmlformats.org/officeDocument/2006/relationships/hyperlink" Target="https://docs.fogproject.org/en/latest/installation/client/install-fog-client/" TargetMode="External"/><Relationship Id="rId13" Type="http://schemas.openxmlformats.org/officeDocument/2006/relationships/hyperlink" Target="file:///E:\T&#233;l&#233;chargment\FOG.docx" TargetMode="External"/><Relationship Id="rId109" Type="http://schemas.openxmlformats.org/officeDocument/2006/relationships/image" Target="media/image320.png"/><Relationship Id="rId34" Type="http://schemas.openxmlformats.org/officeDocument/2006/relationships/hyperlink" Target="file:///E:\T&#233;l&#233;chargment\FOG.docx" TargetMode="External"/><Relationship Id="rId55" Type="http://schemas.openxmlformats.org/officeDocument/2006/relationships/image" Target="media/image6.png"/><Relationship Id="rId76" Type="http://schemas.openxmlformats.org/officeDocument/2006/relationships/image" Target="media/image120.png"/><Relationship Id="rId97" Type="http://schemas.openxmlformats.org/officeDocument/2006/relationships/image" Target="media/image240.png"/><Relationship Id="rId120" Type="http://schemas.openxmlformats.org/officeDocument/2006/relationships/image" Target="media/image38.png"/><Relationship Id="rId141" Type="http://schemas.openxmlformats.org/officeDocument/2006/relationships/image" Target="media/image480.png"/><Relationship Id="rId7" Type="http://schemas.openxmlformats.org/officeDocument/2006/relationships/webSettings" Target="webSettings.xml"/><Relationship Id="rId162" Type="http://schemas.openxmlformats.org/officeDocument/2006/relationships/image" Target="media/image570.png"/><Relationship Id="rId183" Type="http://schemas.openxmlformats.org/officeDocument/2006/relationships/image" Target="media/image690.png"/><Relationship Id="rId218" Type="http://schemas.openxmlformats.org/officeDocument/2006/relationships/image" Target="media/image870.png"/><Relationship Id="rId24" Type="http://schemas.openxmlformats.org/officeDocument/2006/relationships/hyperlink" Target="file:///E:\T&#233;l&#233;chargment\FOG.docx" TargetMode="External"/><Relationship Id="rId45" Type="http://schemas.openxmlformats.org/officeDocument/2006/relationships/hyperlink" Target="file:///E:\T&#233;l&#233;chargment\FOG.docx" TargetMode="External"/><Relationship Id="rId66" Type="http://schemas.openxmlformats.org/officeDocument/2006/relationships/hyperlink" Target="https://github.com/FOGProject/fogproject.git" TargetMode="External"/><Relationship Id="rId87" Type="http://schemas.openxmlformats.org/officeDocument/2006/relationships/image" Target="media/image23.png"/><Relationship Id="rId110" Type="http://schemas.openxmlformats.org/officeDocument/2006/relationships/image" Target="media/image33.png"/><Relationship Id="rId131" Type="http://schemas.openxmlformats.org/officeDocument/2006/relationships/image" Target="media/image430.png"/><Relationship Id="rId152" Type="http://schemas.openxmlformats.org/officeDocument/2006/relationships/image" Target="media/image520.png"/><Relationship Id="rId173" Type="http://schemas.openxmlformats.org/officeDocument/2006/relationships/image" Target="media/image66.png"/><Relationship Id="rId194" Type="http://schemas.openxmlformats.org/officeDocument/2006/relationships/image" Target="media/image760.png"/><Relationship Id="rId208" Type="http://schemas.openxmlformats.org/officeDocument/2006/relationships/image" Target="media/image830.png"/><Relationship Id="rId229" Type="http://schemas.openxmlformats.org/officeDocument/2006/relationships/hyperlink" Target="https://www.mozilla.org/fr/firefox/all/#product-desktop-release" TargetMode="External"/><Relationship Id="rId14" Type="http://schemas.openxmlformats.org/officeDocument/2006/relationships/hyperlink" Target="file:///E:\T&#233;l&#233;chargment\FOG.docx" TargetMode="External"/><Relationship Id="rId35" Type="http://schemas.openxmlformats.org/officeDocument/2006/relationships/hyperlink" Target="file:///E:\T&#233;l&#233;chargment\FOG.docx" TargetMode="External"/><Relationship Id="rId56" Type="http://schemas.openxmlformats.org/officeDocument/2006/relationships/image" Target="media/image310.png"/><Relationship Id="rId77" Type="http://schemas.openxmlformats.org/officeDocument/2006/relationships/image" Target="media/image130.png"/><Relationship Id="rId100" Type="http://schemas.openxmlformats.org/officeDocument/2006/relationships/image" Target="media/image270.png"/><Relationship Id="rId8" Type="http://schemas.openxmlformats.org/officeDocument/2006/relationships/footnotes" Target="footnotes.xml"/><Relationship Id="rId98" Type="http://schemas.openxmlformats.org/officeDocument/2006/relationships/image" Target="media/image250.png"/><Relationship Id="rId121" Type="http://schemas.openxmlformats.org/officeDocument/2006/relationships/image" Target="media/image39.png"/><Relationship Id="rId142" Type="http://schemas.openxmlformats.org/officeDocument/2006/relationships/image" Target="media/image49.png"/><Relationship Id="rId163" Type="http://schemas.openxmlformats.org/officeDocument/2006/relationships/image" Target="media/image580.png"/><Relationship Id="rId184" Type="http://schemas.openxmlformats.org/officeDocument/2006/relationships/image" Target="media/image70.png"/><Relationship Id="rId219" Type="http://schemas.openxmlformats.org/officeDocument/2006/relationships/image" Target="media/image880.png"/><Relationship Id="rId230" Type="http://schemas.openxmlformats.org/officeDocument/2006/relationships/hyperlink" Target="https://chrtophe.developpez.com/tutoriels/deploiement-fogproject/#L5-1" TargetMode="External"/><Relationship Id="rId25" Type="http://schemas.openxmlformats.org/officeDocument/2006/relationships/hyperlink" Target="file:///E:\T&#233;l&#233;chargment\FOG.docx" TargetMode="External"/><Relationship Id="rId46" Type="http://schemas.openxmlformats.org/officeDocument/2006/relationships/hyperlink" Target="file:///E:\T&#233;l&#233;chargment\FOG.docx" TargetMode="External"/><Relationship Id="rId67" Type="http://schemas.openxmlformats.org/officeDocument/2006/relationships/image" Target="media/image11.png"/><Relationship Id="rId20" Type="http://schemas.openxmlformats.org/officeDocument/2006/relationships/hyperlink" Target="file:///E:\T&#233;l&#233;chargment\FOG.docx" TargetMode="External"/><Relationship Id="rId41" Type="http://schemas.openxmlformats.org/officeDocument/2006/relationships/hyperlink" Target="file:///E:\T&#233;l&#233;chargment\FOG.docx" TargetMode="External"/><Relationship Id="rId62" Type="http://schemas.openxmlformats.org/officeDocument/2006/relationships/image" Target="media/image9.png"/><Relationship Id="rId83" Type="http://schemas.openxmlformats.org/officeDocument/2006/relationships/image" Target="media/image19.png"/><Relationship Id="rId88" Type="http://schemas.openxmlformats.org/officeDocument/2006/relationships/image" Target="media/image24.png"/><Relationship Id="rId111" Type="http://schemas.openxmlformats.org/officeDocument/2006/relationships/image" Target="media/image34.png"/><Relationship Id="rId132" Type="http://schemas.openxmlformats.org/officeDocument/2006/relationships/image" Target="media/image44.png"/><Relationship Id="rId153" Type="http://schemas.openxmlformats.org/officeDocument/2006/relationships/image" Target="media/image530.png"/><Relationship Id="rId174" Type="http://schemas.openxmlformats.org/officeDocument/2006/relationships/image" Target="media/image630.png"/><Relationship Id="rId179" Type="http://schemas.openxmlformats.org/officeDocument/2006/relationships/image" Target="media/image68.png"/><Relationship Id="rId195" Type="http://schemas.openxmlformats.org/officeDocument/2006/relationships/image" Target="media/image770.png"/><Relationship Id="rId209" Type="http://schemas.openxmlformats.org/officeDocument/2006/relationships/image" Target="media/image840.png"/><Relationship Id="rId190" Type="http://schemas.openxmlformats.org/officeDocument/2006/relationships/image" Target="media/image76.png"/><Relationship Id="rId204" Type="http://schemas.openxmlformats.org/officeDocument/2006/relationships/image" Target="media/image790.png"/><Relationship Id="rId220" Type="http://schemas.openxmlformats.org/officeDocument/2006/relationships/image" Target="media/image890.png"/><Relationship Id="rId225" Type="http://schemas.openxmlformats.org/officeDocument/2006/relationships/hyperlink" Target="https://www.mozilla.org/fr/firefox/all/" TargetMode="External"/><Relationship Id="rId15" Type="http://schemas.openxmlformats.org/officeDocument/2006/relationships/hyperlink" Target="file:///E:\T&#233;l&#233;chargment\FOG.docx" TargetMode="External"/><Relationship Id="rId36" Type="http://schemas.openxmlformats.org/officeDocument/2006/relationships/hyperlink" Target="file:///E:\T&#233;l&#233;chargment\FOG.docx" TargetMode="External"/><Relationship Id="rId57" Type="http://schemas.openxmlformats.org/officeDocument/2006/relationships/image" Target="media/image410.png"/><Relationship Id="rId106" Type="http://schemas.openxmlformats.org/officeDocument/2006/relationships/image" Target="media/image290.png"/><Relationship Id="rId127" Type="http://schemas.openxmlformats.org/officeDocument/2006/relationships/image" Target="media/image390.png"/><Relationship Id="rId10" Type="http://schemas.openxmlformats.org/officeDocument/2006/relationships/image" Target="media/image1.png"/><Relationship Id="rId31" Type="http://schemas.openxmlformats.org/officeDocument/2006/relationships/hyperlink" Target="file:///E:\T&#233;l&#233;chargment\FOG.docx" TargetMode="External"/><Relationship Id="rId52" Type="http://schemas.openxmlformats.org/officeDocument/2006/relationships/image" Target="media/image3.png"/><Relationship Id="rId73" Type="http://schemas.openxmlformats.org/officeDocument/2006/relationships/image" Target="media/image17.png"/><Relationship Id="rId78" Type="http://schemas.openxmlformats.org/officeDocument/2006/relationships/image" Target="media/image140.png"/><Relationship Id="rId94" Type="http://schemas.openxmlformats.org/officeDocument/2006/relationships/image" Target="media/image210.png"/><Relationship Id="rId99" Type="http://schemas.openxmlformats.org/officeDocument/2006/relationships/image" Target="media/image260.png"/><Relationship Id="rId101" Type="http://schemas.openxmlformats.org/officeDocument/2006/relationships/image" Target="media/image280.png"/><Relationship Id="rId122" Type="http://schemas.openxmlformats.org/officeDocument/2006/relationships/image" Target="media/image40.png"/><Relationship Id="rId143" Type="http://schemas.openxmlformats.org/officeDocument/2006/relationships/image" Target="media/image50.png"/><Relationship Id="rId148" Type="http://schemas.openxmlformats.org/officeDocument/2006/relationships/image" Target="media/image55.png"/><Relationship Id="rId164" Type="http://schemas.openxmlformats.org/officeDocument/2006/relationships/image" Target="media/image590.png"/><Relationship Id="rId169" Type="http://schemas.openxmlformats.org/officeDocument/2006/relationships/image" Target="media/image620.png"/><Relationship Id="rId185" Type="http://schemas.openxmlformats.org/officeDocument/2006/relationships/image" Target="media/image71.png"/><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image" Target="media/image69.png"/><Relationship Id="rId210" Type="http://schemas.openxmlformats.org/officeDocument/2006/relationships/image" Target="media/image850.png"/><Relationship Id="rId215" Type="http://schemas.openxmlformats.org/officeDocument/2006/relationships/image" Target="media/image90.png"/><Relationship Id="rId26" Type="http://schemas.openxmlformats.org/officeDocument/2006/relationships/hyperlink" Target="file:///E:\T&#233;l&#233;chargment\FOG.docx" TargetMode="External"/><Relationship Id="rId231" Type="http://schemas.openxmlformats.org/officeDocument/2006/relationships/header" Target="header1.xml"/><Relationship Id="rId47" Type="http://schemas.openxmlformats.org/officeDocument/2006/relationships/hyperlink" Target="file:///E:\T&#233;l&#233;chargment\FOG.docx" TargetMode="External"/><Relationship Id="rId68" Type="http://schemas.openxmlformats.org/officeDocument/2006/relationships/image" Target="media/image12.png"/><Relationship Id="rId89" Type="http://schemas.openxmlformats.org/officeDocument/2006/relationships/image" Target="media/image25.png"/><Relationship Id="rId112" Type="http://schemas.openxmlformats.org/officeDocument/2006/relationships/image" Target="media/image35.png"/><Relationship Id="rId133" Type="http://schemas.openxmlformats.org/officeDocument/2006/relationships/image" Target="media/image45.png"/><Relationship Id="rId154" Type="http://schemas.openxmlformats.org/officeDocument/2006/relationships/image" Target="media/image540.png"/><Relationship Id="rId175" Type="http://schemas.openxmlformats.org/officeDocument/2006/relationships/image" Target="media/image640.png"/><Relationship Id="rId196" Type="http://schemas.openxmlformats.org/officeDocument/2006/relationships/image" Target="media/image780.png"/><Relationship Id="rId200" Type="http://schemas.openxmlformats.org/officeDocument/2006/relationships/image" Target="media/image82.png"/><Relationship Id="rId16" Type="http://schemas.openxmlformats.org/officeDocument/2006/relationships/hyperlink" Target="file:///E:\T&#233;l&#233;chargment\FOG.docx" TargetMode="External"/><Relationship Id="rId221" Type="http://schemas.openxmlformats.org/officeDocument/2006/relationships/image" Target="media/image900.png"/><Relationship Id="rId37" Type="http://schemas.openxmlformats.org/officeDocument/2006/relationships/hyperlink" Target="file:///E:\T&#233;l&#233;chargment\FOG.docx" TargetMode="External"/><Relationship Id="rId58" Type="http://schemas.openxmlformats.org/officeDocument/2006/relationships/image" Target="media/image510.png"/><Relationship Id="rId79" Type="http://schemas.openxmlformats.org/officeDocument/2006/relationships/image" Target="media/image150.png"/><Relationship Id="rId102" Type="http://schemas.openxmlformats.org/officeDocument/2006/relationships/image" Target="media/image29.png"/><Relationship Id="rId123" Type="http://schemas.openxmlformats.org/officeDocument/2006/relationships/image" Target="media/image41.png"/><Relationship Id="rId144" Type="http://schemas.openxmlformats.org/officeDocument/2006/relationships/image" Target="media/image51.png"/><Relationship Id="rId90" Type="http://schemas.openxmlformats.org/officeDocument/2006/relationships/image" Target="media/image26.png"/><Relationship Id="rId165" Type="http://schemas.openxmlformats.org/officeDocument/2006/relationships/image" Target="media/image600.png"/><Relationship Id="rId186" Type="http://schemas.openxmlformats.org/officeDocument/2006/relationships/image" Target="media/image72.png"/><Relationship Id="rId211" Type="http://schemas.openxmlformats.org/officeDocument/2006/relationships/image" Target="media/image86.png"/><Relationship Id="rId232" Type="http://schemas.openxmlformats.org/officeDocument/2006/relationships/fontTable" Target="fontTable.xml"/><Relationship Id="rId27" Type="http://schemas.openxmlformats.org/officeDocument/2006/relationships/hyperlink" Target="file:///E:\T&#233;l&#233;chargment\FOG.docx" TargetMode="External"/><Relationship Id="rId48" Type="http://schemas.openxmlformats.org/officeDocument/2006/relationships/hyperlink" Target="file:///E:\T&#233;l&#233;chargment\FOG.docx" TargetMode="External"/><Relationship Id="rId69" Type="http://schemas.openxmlformats.org/officeDocument/2006/relationships/image" Target="media/image13.png"/><Relationship Id="rId113" Type="http://schemas.openxmlformats.org/officeDocument/2006/relationships/image" Target="media/image36.png"/><Relationship Id="rId134" Type="http://schemas.openxmlformats.org/officeDocument/2006/relationships/image" Target="media/image46.png"/><Relationship Id="rId80" Type="http://schemas.openxmlformats.org/officeDocument/2006/relationships/image" Target="media/image160.png"/><Relationship Id="rId155" Type="http://schemas.openxmlformats.org/officeDocument/2006/relationships/image" Target="media/image550.png"/><Relationship Id="rId176" Type="http://schemas.openxmlformats.org/officeDocument/2006/relationships/image" Target="media/image650.png"/><Relationship Id="rId197" Type="http://schemas.openxmlformats.org/officeDocument/2006/relationships/image" Target="media/image79.png"/><Relationship Id="rId201" Type="http://schemas.openxmlformats.org/officeDocument/2006/relationships/image" Target="media/image83.png"/><Relationship Id="rId222" Type="http://schemas.openxmlformats.org/officeDocument/2006/relationships/image" Target="media/image910.png"/><Relationship Id="rId17" Type="http://schemas.openxmlformats.org/officeDocument/2006/relationships/hyperlink" Target="file:///E:\T&#233;l&#233;chargment\FOG.docx" TargetMode="External"/><Relationship Id="rId38" Type="http://schemas.openxmlformats.org/officeDocument/2006/relationships/hyperlink" Target="file:///E:\T&#233;l&#233;chargment\FOG.docx" TargetMode="External"/><Relationship Id="rId59" Type="http://schemas.openxmlformats.org/officeDocument/2006/relationships/image" Target="media/image610.png"/><Relationship Id="rId103" Type="http://schemas.openxmlformats.org/officeDocument/2006/relationships/image" Target="media/image30.png"/><Relationship Id="rId124" Type="http://schemas.openxmlformats.org/officeDocument/2006/relationships/image" Target="media/image42.png"/><Relationship Id="rId70" Type="http://schemas.openxmlformats.org/officeDocument/2006/relationships/image" Target="media/image14.png"/><Relationship Id="rId91" Type="http://schemas.openxmlformats.org/officeDocument/2006/relationships/image" Target="media/image27.png"/><Relationship Id="rId145" Type="http://schemas.openxmlformats.org/officeDocument/2006/relationships/image" Target="media/image52.png"/><Relationship Id="rId166" Type="http://schemas.openxmlformats.org/officeDocument/2006/relationships/image" Target="media/image61.png"/><Relationship Id="rId187" Type="http://schemas.openxmlformats.org/officeDocument/2006/relationships/image" Target="media/image73.png"/><Relationship Id="rId1" Type="http://schemas.openxmlformats.org/officeDocument/2006/relationships/customXml" Target="../customXml/item1.xml"/><Relationship Id="rId212" Type="http://schemas.openxmlformats.org/officeDocument/2006/relationships/image" Target="media/image87.png"/><Relationship Id="rId233" Type="http://schemas.openxmlformats.org/officeDocument/2006/relationships/theme" Target="theme/theme1.xml"/><Relationship Id="rId28" Type="http://schemas.openxmlformats.org/officeDocument/2006/relationships/hyperlink" Target="file:///E:\T&#233;l&#233;chargment\FOG.docx" TargetMode="External"/><Relationship Id="rId49" Type="http://schemas.openxmlformats.org/officeDocument/2006/relationships/hyperlink" Target="file:///E:\T&#233;l&#233;chargment\FOG.docx" TargetMode="External"/><Relationship Id="rId114" Type="http://schemas.openxmlformats.org/officeDocument/2006/relationships/image" Target="media/image37.png"/><Relationship Id="rId60" Type="http://schemas.openxmlformats.org/officeDocument/2006/relationships/image" Target="media/image7.png"/><Relationship Id="rId81" Type="http://schemas.openxmlformats.org/officeDocument/2006/relationships/image" Target="media/image170.png"/><Relationship Id="rId135" Type="http://schemas.openxmlformats.org/officeDocument/2006/relationships/image" Target="media/image47.png"/><Relationship Id="rId156" Type="http://schemas.openxmlformats.org/officeDocument/2006/relationships/image" Target="media/image56.png"/><Relationship Id="rId177" Type="http://schemas.openxmlformats.org/officeDocument/2006/relationships/image" Target="media/image660.png"/><Relationship Id="rId198" Type="http://schemas.openxmlformats.org/officeDocument/2006/relationships/image" Target="media/image80.png"/><Relationship Id="rId202" Type="http://schemas.openxmlformats.org/officeDocument/2006/relationships/image" Target="media/image84.png"/><Relationship Id="rId223" Type="http://schemas.openxmlformats.org/officeDocument/2006/relationships/hyperlink" Target="https://docs.fogproject.org/en/latest/" TargetMode="External"/><Relationship Id="rId18" Type="http://schemas.openxmlformats.org/officeDocument/2006/relationships/hyperlink" Target="file:///E:\T&#233;l&#233;chargment\FOG.docx" TargetMode="External"/><Relationship Id="rId39" Type="http://schemas.openxmlformats.org/officeDocument/2006/relationships/hyperlink" Target="file:///E:\T&#233;l&#233;chargment\FOG.docx" TargetMode="External"/><Relationship Id="rId50" Type="http://schemas.openxmlformats.org/officeDocument/2006/relationships/hyperlink" Target="file:///E:\T&#233;l&#233;chargment\FOG.docx" TargetMode="External"/><Relationship Id="rId104" Type="http://schemas.openxmlformats.org/officeDocument/2006/relationships/image" Target="media/image31.png"/><Relationship Id="rId125" Type="http://schemas.openxmlformats.org/officeDocument/2006/relationships/image" Target="media/image43.png"/><Relationship Id="rId146" Type="http://schemas.openxmlformats.org/officeDocument/2006/relationships/image" Target="media/image53.png"/><Relationship Id="rId167" Type="http://schemas.openxmlformats.org/officeDocument/2006/relationships/image" Target="media/image62.png"/><Relationship Id="rId188" Type="http://schemas.openxmlformats.org/officeDocument/2006/relationships/image" Target="media/image74.png"/><Relationship Id="rId71" Type="http://schemas.openxmlformats.org/officeDocument/2006/relationships/image" Target="media/image15.png"/><Relationship Id="rId92" Type="http://schemas.openxmlformats.org/officeDocument/2006/relationships/image" Target="media/image28.png"/><Relationship Id="rId213" Type="http://schemas.openxmlformats.org/officeDocument/2006/relationships/image" Target="media/image88.png"/><Relationship Id="rId2" Type="http://schemas.openxmlformats.org/officeDocument/2006/relationships/customXml" Target="../customXml/item2.xml"/><Relationship Id="rId29" Type="http://schemas.openxmlformats.org/officeDocument/2006/relationships/hyperlink" Target="file:///E:\T&#233;l&#233;chargment\FOG.docx" TargetMode="External"/><Relationship Id="rId40" Type="http://schemas.openxmlformats.org/officeDocument/2006/relationships/hyperlink" Target="file:///E:\T&#233;l&#233;chargment\FOG.docx" TargetMode="External"/><Relationship Id="rId115" Type="http://schemas.openxmlformats.org/officeDocument/2006/relationships/image" Target="media/image330.png"/><Relationship Id="rId136" Type="http://schemas.openxmlformats.org/officeDocument/2006/relationships/image" Target="media/image48.png"/><Relationship Id="rId157" Type="http://schemas.openxmlformats.org/officeDocument/2006/relationships/image" Target="media/image57.png"/><Relationship Id="rId178" Type="http://schemas.openxmlformats.org/officeDocument/2006/relationships/image" Target="media/image67.png"/><Relationship Id="rId61" Type="http://schemas.openxmlformats.org/officeDocument/2006/relationships/image" Target="media/image8.png"/><Relationship Id="rId82" Type="http://schemas.openxmlformats.org/officeDocument/2006/relationships/image" Target="media/image180.png"/><Relationship Id="rId199" Type="http://schemas.openxmlformats.org/officeDocument/2006/relationships/image" Target="media/image81.png"/><Relationship Id="rId203" Type="http://schemas.openxmlformats.org/officeDocument/2006/relationships/image" Target="media/image85.png"/><Relationship Id="rId19" Type="http://schemas.openxmlformats.org/officeDocument/2006/relationships/hyperlink" Target="file:///E:\T&#233;l&#233;chargment\FOG.docx" TargetMode="External"/><Relationship Id="rId224" Type="http://schemas.openxmlformats.org/officeDocument/2006/relationships/hyperlink" Target="https://docs.fogproject.org/en/latest/installation/client/install-fog-client/" TargetMode="External"/><Relationship Id="rId30" Type="http://schemas.openxmlformats.org/officeDocument/2006/relationships/hyperlink" Target="file:///E:\T&#233;l&#233;chargment\FOG.docx" TargetMode="External"/><Relationship Id="rId105" Type="http://schemas.openxmlformats.org/officeDocument/2006/relationships/image" Target="media/image32.png"/><Relationship Id="rId126" Type="http://schemas.openxmlformats.org/officeDocument/2006/relationships/image" Target="media/image380.png"/><Relationship Id="rId147" Type="http://schemas.openxmlformats.org/officeDocument/2006/relationships/image" Target="media/image54.png"/><Relationship Id="rId168" Type="http://schemas.openxmlformats.org/officeDocument/2006/relationships/image" Target="media/image611.png"/><Relationship Id="rId51" Type="http://schemas.openxmlformats.org/officeDocument/2006/relationships/hyperlink" Target="file:///E:\T&#233;l&#233;chargment\FOG.docx" TargetMode="External"/><Relationship Id="rId72" Type="http://schemas.openxmlformats.org/officeDocument/2006/relationships/image" Target="media/image16.png"/><Relationship Id="rId93" Type="http://schemas.openxmlformats.org/officeDocument/2006/relationships/image" Target="media/image200.png"/><Relationship Id="rId189" Type="http://schemas.openxmlformats.org/officeDocument/2006/relationships/image" Target="media/image75.png"/><Relationship Id="rId3" Type="http://schemas.openxmlformats.org/officeDocument/2006/relationships/customXml" Target="../customXml/item3.xml"/><Relationship Id="rId214" Type="http://schemas.openxmlformats.org/officeDocument/2006/relationships/image" Target="media/image89.png"/><Relationship Id="rId116" Type="http://schemas.openxmlformats.org/officeDocument/2006/relationships/image" Target="media/image340.png"/><Relationship Id="rId137" Type="http://schemas.openxmlformats.org/officeDocument/2006/relationships/image" Target="media/image440.png"/><Relationship Id="rId158" Type="http://schemas.openxmlformats.org/officeDocument/2006/relationships/image" Target="media/image5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hi\AppData\Roaming\Microsoft\Templates\Lettre%20&#224;%20en-t&#234;te%20Courbe%20bleue.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72AD07-53A3-41FC-A530-2744C14395A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EA04023A-A2A1-445E-8B7C-04FB2DBA5906}">
  <ds:schemaRefs>
    <ds:schemaRef ds:uri="http://schemas.microsoft.com/sharepoint/v3/contenttype/forms"/>
  </ds:schemaRefs>
</ds:datastoreItem>
</file>

<file path=customXml/itemProps3.xml><?xml version="1.0" encoding="utf-8"?>
<ds:datastoreItem xmlns:ds="http://schemas.openxmlformats.org/officeDocument/2006/customXml" ds:itemID="{62D5B660-4932-4A22-8C59-4E5235DA8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Lettre à en-tête Courbe bleue</Template>
  <TotalTime>0</TotalTime>
  <Pages>20</Pages>
  <Words>161</Words>
  <Characters>886</Characters>
  <Application>Microsoft Office Word</Application>
  <DocSecurity>0</DocSecurity>
  <Lines>7</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2024-04-03T12:15:00Z</dcterms:created>
  <dcterms:modified xsi:type="dcterms:W3CDTF">2024-04-19T06:58:00Z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